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A5BB7" w14:textId="073AEFE4" w:rsidR="00357081" w:rsidRPr="00FC6690" w:rsidRDefault="00357081" w:rsidP="00DD3C96">
      <w:pPr>
        <w:spacing w:line="360" w:lineRule="auto"/>
        <w:jc w:val="both"/>
        <w:rPr>
          <w:rFonts w:asciiTheme="minorHAnsi" w:hAnsiTheme="minorHAnsi" w:cstheme="minorHAnsi"/>
          <w:b/>
          <w:bCs/>
        </w:rPr>
      </w:pPr>
      <w:r w:rsidRPr="00FC6690">
        <w:rPr>
          <w:rFonts w:asciiTheme="minorHAnsi" w:hAnsiTheme="minorHAnsi" w:cstheme="minorHAnsi"/>
          <w:b/>
          <w:bCs/>
        </w:rPr>
        <w:t>Executive Summary</w:t>
      </w:r>
    </w:p>
    <w:p w14:paraId="4C7DB5AA" w14:textId="77777777" w:rsidR="00C33F58" w:rsidRPr="00FC6690" w:rsidRDefault="00C33F58" w:rsidP="00DD3C96">
      <w:pPr>
        <w:spacing w:line="360" w:lineRule="auto"/>
        <w:jc w:val="both"/>
        <w:rPr>
          <w:rFonts w:asciiTheme="minorHAnsi" w:eastAsia="SimSun" w:hAnsiTheme="minorHAnsi" w:cstheme="minorHAnsi"/>
          <w:color w:val="2D3B45"/>
        </w:rPr>
      </w:pPr>
    </w:p>
    <w:p w14:paraId="36AD6573" w14:textId="77777777" w:rsidR="007A0447" w:rsidRPr="007A0447" w:rsidRDefault="007A0447" w:rsidP="00DD3C96">
      <w:pPr>
        <w:spacing w:line="360" w:lineRule="auto"/>
        <w:rPr>
          <w:rFonts w:asciiTheme="minorHAnsi" w:eastAsia="SimSun" w:hAnsiTheme="minorHAnsi" w:cstheme="minorHAnsi"/>
          <w:color w:val="2D3B45"/>
        </w:rPr>
      </w:pPr>
      <w:r w:rsidRPr="007A0447">
        <w:rPr>
          <w:rFonts w:asciiTheme="minorHAnsi" w:eastAsia="SimSun" w:hAnsiTheme="minorHAnsi" w:cstheme="minorHAnsi"/>
          <w:color w:val="2D3B45"/>
        </w:rPr>
        <w:t>To improve overall sales performance, Turtle Games has come up with an initial set of questions. You’ll explore these questions in greater depth through the weekly assignment activities. Turtle Games wants to understand: </w:t>
      </w:r>
    </w:p>
    <w:p w14:paraId="26F512EA" w14:textId="77777777" w:rsidR="004F5507" w:rsidRPr="00FC6690" w:rsidRDefault="004F5507" w:rsidP="00DD3C96">
      <w:pPr>
        <w:spacing w:before="45" w:after="45" w:line="360" w:lineRule="auto"/>
        <w:ind w:right="45"/>
        <w:jc w:val="both"/>
        <w:rPr>
          <w:rFonts w:asciiTheme="minorHAnsi" w:eastAsia="SimSun" w:hAnsiTheme="minorHAnsi" w:cstheme="minorHAnsi"/>
          <w:color w:val="2D3B45"/>
        </w:rPr>
      </w:pPr>
    </w:p>
    <w:p w14:paraId="1E446501" w14:textId="56EFA7DF" w:rsidR="004F5507" w:rsidRPr="00FC6690" w:rsidRDefault="004F5507" w:rsidP="00DD3C96">
      <w:pPr>
        <w:spacing w:before="45" w:after="45" w:line="360" w:lineRule="auto"/>
        <w:ind w:right="45"/>
        <w:jc w:val="both"/>
        <w:rPr>
          <w:rFonts w:asciiTheme="minorHAnsi" w:eastAsia="SimSun" w:hAnsiTheme="minorHAnsi" w:cstheme="minorHAnsi"/>
          <w:color w:val="2D3B45"/>
        </w:rPr>
      </w:pPr>
      <w:r w:rsidRPr="00FC6690">
        <w:rPr>
          <w:rFonts w:asciiTheme="minorHAnsi" w:eastAsia="SimSun" w:hAnsiTheme="minorHAnsi" w:cstheme="minorHAnsi"/>
          <w:color w:val="2D3B45"/>
        </w:rPr>
        <w:t xml:space="preserve">Approaches to support the answer </w:t>
      </w:r>
      <w:r w:rsidR="0050510D" w:rsidRPr="00FC6690">
        <w:rPr>
          <w:rFonts w:asciiTheme="minorHAnsi" w:eastAsia="SimSun" w:hAnsiTheme="minorHAnsi" w:cstheme="minorHAnsi"/>
          <w:color w:val="2D3B45"/>
        </w:rPr>
        <w:t>analyzing</w:t>
      </w:r>
      <w:r w:rsidRPr="00FC6690">
        <w:rPr>
          <w:rFonts w:asciiTheme="minorHAnsi" w:eastAsia="SimSun" w:hAnsiTheme="minorHAnsi" w:cstheme="minorHAnsi"/>
          <w:color w:val="2D3B45"/>
        </w:rPr>
        <w:t xml:space="preserve"> data given from different aspects:</w:t>
      </w:r>
    </w:p>
    <w:tbl>
      <w:tblPr>
        <w:tblStyle w:val="TableGrid"/>
        <w:tblW w:w="0" w:type="auto"/>
        <w:tblLook w:val="04A0" w:firstRow="1" w:lastRow="0" w:firstColumn="1" w:lastColumn="0" w:noHBand="0" w:noVBand="1"/>
      </w:tblPr>
      <w:tblGrid>
        <w:gridCol w:w="2830"/>
        <w:gridCol w:w="6186"/>
      </w:tblGrid>
      <w:tr w:rsidR="00E83512" w:rsidRPr="00FC6690" w14:paraId="0200F5BA" w14:textId="77777777" w:rsidTr="00E83512">
        <w:tc>
          <w:tcPr>
            <w:tcW w:w="2830" w:type="dxa"/>
          </w:tcPr>
          <w:p w14:paraId="4C847700" w14:textId="1BB371A2" w:rsidR="00E83512" w:rsidRPr="00FC6690" w:rsidRDefault="00E83512" w:rsidP="00DD3C96">
            <w:pPr>
              <w:pStyle w:val="ListParagraph"/>
              <w:numPr>
                <w:ilvl w:val="0"/>
                <w:numId w:val="36"/>
              </w:numPr>
              <w:spacing w:before="45" w:after="45" w:line="360" w:lineRule="auto"/>
              <w:ind w:right="45"/>
              <w:jc w:val="both"/>
              <w:rPr>
                <w:rFonts w:asciiTheme="minorHAnsi" w:eastAsia="SimSun" w:hAnsiTheme="minorHAnsi" w:cstheme="minorHAnsi"/>
                <w:color w:val="2D3B45"/>
              </w:rPr>
            </w:pPr>
            <w:r w:rsidRPr="00FC6690">
              <w:rPr>
                <w:rFonts w:asciiTheme="minorHAnsi" w:eastAsia="SimSun" w:hAnsiTheme="minorHAnsi" w:cstheme="minorHAnsi"/>
                <w:color w:val="2D3B45"/>
              </w:rPr>
              <w:t>Data Source Exploration</w:t>
            </w:r>
          </w:p>
        </w:tc>
        <w:tc>
          <w:tcPr>
            <w:tcW w:w="6186" w:type="dxa"/>
          </w:tcPr>
          <w:p w14:paraId="173F84BD" w14:textId="6B1060F1" w:rsidR="00C22625" w:rsidRPr="00FC6690" w:rsidRDefault="007A0447" w:rsidP="00DD3C96">
            <w:pPr>
              <w:pStyle w:val="ListParagraph"/>
              <w:numPr>
                <w:ilvl w:val="0"/>
                <w:numId w:val="40"/>
              </w:numPr>
              <w:spacing w:before="45" w:after="45" w:line="360" w:lineRule="auto"/>
              <w:ind w:right="45"/>
              <w:jc w:val="both"/>
              <w:rPr>
                <w:rFonts w:asciiTheme="minorHAnsi" w:eastAsia="SimSun" w:hAnsiTheme="minorHAnsi" w:cstheme="minorHAnsi"/>
                <w:i/>
                <w:iCs/>
                <w:color w:val="2D3B45"/>
                <w:lang w:val="en-HK"/>
              </w:rPr>
            </w:pPr>
            <w:r w:rsidRPr="00FC6690">
              <w:rPr>
                <w:rFonts w:asciiTheme="minorHAnsi" w:eastAsia="SimSun" w:hAnsiTheme="minorHAnsi" w:cstheme="minorHAnsi"/>
                <w:color w:val="2D3B45"/>
              </w:rPr>
              <w:t>how customers accumulate loyalty points</w:t>
            </w:r>
          </w:p>
          <w:p w14:paraId="1B1F215D" w14:textId="294217BD" w:rsidR="00C22625" w:rsidRPr="00FC6690" w:rsidRDefault="00C22625" w:rsidP="00DD3C96">
            <w:pPr>
              <w:pStyle w:val="ListParagraph"/>
              <w:numPr>
                <w:ilvl w:val="0"/>
                <w:numId w:val="41"/>
              </w:numPr>
              <w:spacing w:before="45" w:after="45" w:line="360" w:lineRule="auto"/>
              <w:ind w:right="45"/>
              <w:jc w:val="both"/>
              <w:rPr>
                <w:rFonts w:asciiTheme="minorHAnsi" w:eastAsia="SimSun" w:hAnsiTheme="minorHAnsi" w:cstheme="minorHAnsi"/>
                <w:i/>
                <w:iCs/>
                <w:color w:val="2D3B45"/>
                <w:lang w:val="en-HK"/>
              </w:rPr>
            </w:pPr>
            <w:r w:rsidRPr="00FC6690">
              <w:rPr>
                <w:rFonts w:asciiTheme="minorHAnsi" w:eastAsia="SimSun" w:hAnsiTheme="minorHAnsi" w:cstheme="minorHAnsi"/>
                <w:color w:val="2D3B45"/>
              </w:rPr>
              <w:t xml:space="preserve">read the meta data for definition of </w:t>
            </w:r>
            <w:proofErr w:type="gramStart"/>
            <w:r w:rsidRPr="00FC6690">
              <w:rPr>
                <w:rFonts w:asciiTheme="minorHAnsi" w:eastAsia="SimSun" w:hAnsiTheme="minorHAnsi" w:cstheme="minorHAnsi"/>
                <w:color w:val="2D3B45"/>
              </w:rPr>
              <w:t>scores</w:t>
            </w:r>
            <w:proofErr w:type="gramEnd"/>
          </w:p>
          <w:p w14:paraId="370F1A60" w14:textId="6ACFAFFE" w:rsidR="00C22625" w:rsidRPr="00FC6690" w:rsidRDefault="00C22625" w:rsidP="00DD3C96">
            <w:pPr>
              <w:pStyle w:val="ListParagraph"/>
              <w:numPr>
                <w:ilvl w:val="0"/>
                <w:numId w:val="41"/>
              </w:numPr>
              <w:spacing w:before="45" w:after="45" w:line="360" w:lineRule="auto"/>
              <w:ind w:right="45"/>
              <w:jc w:val="both"/>
              <w:rPr>
                <w:rFonts w:asciiTheme="minorHAnsi" w:eastAsia="SimSun" w:hAnsiTheme="minorHAnsi" w:cstheme="minorHAnsi"/>
                <w:i/>
                <w:iCs/>
                <w:color w:val="2D3B45"/>
                <w:lang w:val="en-HK"/>
              </w:rPr>
            </w:pPr>
            <w:r w:rsidRPr="00FC6690">
              <w:rPr>
                <w:rFonts w:asciiTheme="minorHAnsi" w:eastAsia="SimSun" w:hAnsiTheme="minorHAnsi" w:cstheme="minorHAnsi"/>
                <w:i/>
                <w:iCs/>
                <w:color w:val="2D3B45"/>
                <w:lang w:val="en-HK"/>
              </w:rPr>
              <w:t xml:space="preserve">analyse the descriptive statistics from the </w:t>
            </w:r>
            <w:r w:rsidR="000D31DA">
              <w:rPr>
                <w:rFonts w:asciiTheme="minorHAnsi" w:eastAsia="SimSun" w:hAnsiTheme="minorHAnsi" w:cstheme="minorHAnsi"/>
                <w:i/>
                <w:iCs/>
                <w:color w:val="2D3B45"/>
                <w:lang w:val="en-HK"/>
              </w:rPr>
              <w:t xml:space="preserve">data </w:t>
            </w:r>
            <w:proofErr w:type="gramStart"/>
            <w:r w:rsidR="000D31DA">
              <w:rPr>
                <w:rFonts w:asciiTheme="minorHAnsi" w:eastAsia="SimSun" w:hAnsiTheme="minorHAnsi" w:cstheme="minorHAnsi"/>
                <w:i/>
                <w:iCs/>
                <w:color w:val="2D3B45"/>
                <w:lang w:val="en-HK"/>
              </w:rPr>
              <w:t>frame</w:t>
            </w:r>
            <w:proofErr w:type="gramEnd"/>
          </w:p>
          <w:p w14:paraId="10D622C7" w14:textId="567E9989" w:rsidR="00E83512" w:rsidRPr="00FC6690" w:rsidRDefault="007A0447" w:rsidP="000D31DA">
            <w:pPr>
              <w:pStyle w:val="ListParagraph"/>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after="45" w:line="360" w:lineRule="auto"/>
              <w:ind w:right="45"/>
              <w:jc w:val="both"/>
              <w:textAlignment w:val="baseline"/>
              <w:rPr>
                <w:rFonts w:asciiTheme="minorHAnsi" w:eastAsia="SimSun" w:hAnsiTheme="minorHAnsi" w:cstheme="minorHAnsi"/>
                <w:i/>
                <w:iCs/>
                <w:color w:val="2D3B45"/>
                <w:lang w:val="en-HK"/>
              </w:rPr>
            </w:pPr>
            <w:r w:rsidRPr="00FC6690">
              <w:rPr>
                <w:rFonts w:asciiTheme="minorHAnsi" w:eastAsia="SimSun" w:hAnsiTheme="minorHAnsi" w:cstheme="minorHAnsi"/>
                <w:i/>
                <w:iCs/>
                <w:color w:val="2D3B45"/>
                <w:lang w:val="en-HK"/>
              </w:rPr>
              <w:t xml:space="preserve">investigate trend and patterns </w:t>
            </w:r>
            <w:r w:rsidR="007A0836">
              <w:rPr>
                <w:rFonts w:asciiTheme="minorHAnsi" w:eastAsia="SimSun" w:hAnsiTheme="minorHAnsi" w:cstheme="minorHAnsi"/>
                <w:i/>
                <w:iCs/>
                <w:color w:val="2D3B45"/>
                <w:lang w:val="en-HK"/>
              </w:rPr>
              <w:t>against</w:t>
            </w:r>
            <w:r w:rsidRPr="00FC6690">
              <w:rPr>
                <w:rFonts w:asciiTheme="minorHAnsi" w:eastAsia="SimSun" w:hAnsiTheme="minorHAnsi" w:cstheme="minorHAnsi"/>
                <w:i/>
                <w:iCs/>
                <w:color w:val="2D3B45"/>
                <w:lang w:val="en-HK"/>
              </w:rPr>
              <w:t xml:space="preserve"> different numerical and categorical variables</w:t>
            </w:r>
            <w:r w:rsidRPr="007A0447">
              <w:rPr>
                <w:rFonts w:asciiTheme="minorHAnsi" w:eastAsia="SimSun" w:hAnsiTheme="minorHAnsi" w:cstheme="minorHAnsi"/>
                <w:i/>
                <w:iCs/>
                <w:color w:val="000000"/>
              </w:rPr>
              <w:t xml:space="preserve"> </w:t>
            </w:r>
          </w:p>
        </w:tc>
      </w:tr>
      <w:tr w:rsidR="00E83512" w:rsidRPr="00FC6690" w14:paraId="00BA64F1" w14:textId="77777777" w:rsidTr="00E83512">
        <w:tc>
          <w:tcPr>
            <w:tcW w:w="2830" w:type="dxa"/>
          </w:tcPr>
          <w:p w14:paraId="79DF9458" w14:textId="06F55BEB" w:rsidR="00E83512" w:rsidRPr="00FC6690" w:rsidRDefault="00E83512" w:rsidP="00DD3C96">
            <w:pPr>
              <w:pStyle w:val="ListParagraph"/>
              <w:numPr>
                <w:ilvl w:val="0"/>
                <w:numId w:val="40"/>
              </w:numPr>
              <w:spacing w:before="45" w:after="45" w:line="360" w:lineRule="auto"/>
              <w:ind w:right="45"/>
              <w:jc w:val="both"/>
              <w:rPr>
                <w:rFonts w:asciiTheme="minorHAnsi" w:eastAsia="SimSun" w:hAnsiTheme="minorHAnsi" w:cstheme="minorHAnsi"/>
                <w:color w:val="2D3B45"/>
              </w:rPr>
            </w:pPr>
            <w:r w:rsidRPr="00FC6690">
              <w:rPr>
                <w:rFonts w:asciiTheme="minorHAnsi" w:eastAsia="SimSun" w:hAnsiTheme="minorHAnsi" w:cstheme="minorHAnsi"/>
                <w:color w:val="2D3B45"/>
              </w:rPr>
              <w:t xml:space="preserve">Relational analysis between individual </w:t>
            </w:r>
            <w:r w:rsidR="003A17A1" w:rsidRPr="00FC6690">
              <w:rPr>
                <w:rFonts w:asciiTheme="minorHAnsi" w:eastAsia="SimSun" w:hAnsiTheme="minorHAnsi" w:cstheme="minorHAnsi"/>
                <w:color w:val="2D3B45"/>
              </w:rPr>
              <w:t>definitions of data</w:t>
            </w:r>
          </w:p>
        </w:tc>
        <w:tc>
          <w:tcPr>
            <w:tcW w:w="6186" w:type="dxa"/>
          </w:tcPr>
          <w:p w14:paraId="4D0A887E" w14:textId="77777777" w:rsidR="00C22625" w:rsidRPr="00FC6690" w:rsidRDefault="007A0447" w:rsidP="00DD3C96">
            <w:pPr>
              <w:pStyle w:val="ListParagraph"/>
              <w:numPr>
                <w:ilvl w:val="0"/>
                <w:numId w:val="43"/>
              </w:numPr>
              <w:spacing w:before="45" w:after="45" w:line="360" w:lineRule="auto"/>
              <w:ind w:right="45"/>
              <w:jc w:val="both"/>
              <w:rPr>
                <w:rFonts w:asciiTheme="minorHAnsi" w:eastAsia="SimSun" w:hAnsiTheme="minorHAnsi" w:cstheme="minorHAnsi"/>
                <w:i/>
                <w:iCs/>
                <w:color w:val="2D3B45"/>
              </w:rPr>
            </w:pPr>
            <w:r w:rsidRPr="00FC6690">
              <w:rPr>
                <w:rFonts w:asciiTheme="minorHAnsi" w:eastAsia="SimSun" w:hAnsiTheme="minorHAnsi" w:cstheme="minorHAnsi"/>
                <w:color w:val="2D3B45"/>
              </w:rPr>
              <w:t>how groups within the customer base can be used to target specific market segments</w:t>
            </w:r>
            <w:r w:rsidR="00C22625" w:rsidRPr="00FC6690">
              <w:rPr>
                <w:rFonts w:asciiTheme="minorHAnsi" w:eastAsia="SimSun" w:hAnsiTheme="minorHAnsi" w:cstheme="minorHAnsi"/>
                <w:color w:val="2D3B45"/>
              </w:rPr>
              <w:t>:</w:t>
            </w:r>
          </w:p>
          <w:p w14:paraId="415E9072" w14:textId="2C83E4BA" w:rsidR="00C22625" w:rsidRPr="00FC6690" w:rsidRDefault="007A0447" w:rsidP="00DD3C96">
            <w:pPr>
              <w:pStyle w:val="ListParagraph"/>
              <w:numPr>
                <w:ilvl w:val="0"/>
                <w:numId w:val="41"/>
              </w:numPr>
              <w:spacing w:before="45" w:after="45" w:line="360" w:lineRule="auto"/>
              <w:ind w:right="45"/>
              <w:jc w:val="both"/>
              <w:rPr>
                <w:rFonts w:asciiTheme="minorHAnsi" w:eastAsia="SimSun" w:hAnsiTheme="minorHAnsi" w:cstheme="minorHAnsi"/>
                <w:i/>
                <w:iCs/>
                <w:color w:val="2D3B45"/>
              </w:rPr>
            </w:pPr>
            <w:r w:rsidRPr="00FC6690">
              <w:rPr>
                <w:rFonts w:asciiTheme="minorHAnsi" w:eastAsia="SimSun" w:hAnsiTheme="minorHAnsi" w:cstheme="minorHAnsi"/>
                <w:i/>
                <w:iCs/>
                <w:color w:val="2D3B45"/>
              </w:rPr>
              <w:t>Regression analysis</w:t>
            </w:r>
          </w:p>
          <w:p w14:paraId="4885E209" w14:textId="747432D9" w:rsidR="004D060A" w:rsidRPr="00FC6690" w:rsidRDefault="004D060A" w:rsidP="00DD3C96">
            <w:pPr>
              <w:pStyle w:val="ListParagraph"/>
              <w:numPr>
                <w:ilvl w:val="0"/>
                <w:numId w:val="41"/>
              </w:numPr>
              <w:spacing w:before="45" w:after="45" w:line="360" w:lineRule="auto"/>
              <w:ind w:right="45"/>
              <w:jc w:val="both"/>
              <w:rPr>
                <w:rFonts w:asciiTheme="minorHAnsi" w:eastAsia="SimSun" w:hAnsiTheme="minorHAnsi" w:cstheme="minorHAnsi"/>
                <w:i/>
                <w:iCs/>
                <w:color w:val="2D3B45"/>
              </w:rPr>
            </w:pPr>
            <w:proofErr w:type="spellStart"/>
            <w:r w:rsidRPr="00FC6690">
              <w:rPr>
                <w:rFonts w:asciiTheme="minorHAnsi" w:eastAsia="SimSun" w:hAnsiTheme="minorHAnsi" w:cstheme="minorHAnsi"/>
                <w:i/>
                <w:iCs/>
                <w:color w:val="2D3B45"/>
              </w:rPr>
              <w:t>KMeans</w:t>
            </w:r>
            <w:proofErr w:type="spellEnd"/>
            <w:r w:rsidRPr="00FC6690">
              <w:rPr>
                <w:rFonts w:asciiTheme="minorHAnsi" w:eastAsia="SimSun" w:hAnsiTheme="minorHAnsi" w:cstheme="minorHAnsi"/>
                <w:i/>
                <w:iCs/>
                <w:color w:val="2D3B45"/>
              </w:rPr>
              <w:t xml:space="preserve"> clustering for unlabeled classifier</w:t>
            </w:r>
          </w:p>
          <w:p w14:paraId="690DCBB6" w14:textId="556BA965" w:rsidR="007A0447" w:rsidRPr="00FC6690" w:rsidRDefault="007A0447" w:rsidP="00DD3C96">
            <w:pPr>
              <w:pStyle w:val="ListParagraph"/>
              <w:numPr>
                <w:ilvl w:val="0"/>
                <w:numId w:val="41"/>
              </w:numPr>
              <w:spacing w:before="45" w:after="45" w:line="360" w:lineRule="auto"/>
              <w:ind w:right="45"/>
              <w:jc w:val="both"/>
              <w:rPr>
                <w:rFonts w:asciiTheme="minorHAnsi" w:eastAsia="SimSun" w:hAnsiTheme="minorHAnsi" w:cstheme="minorHAnsi"/>
                <w:i/>
                <w:iCs/>
                <w:color w:val="2D3B45"/>
              </w:rPr>
            </w:pPr>
            <w:r w:rsidRPr="00FC6690">
              <w:rPr>
                <w:rFonts w:asciiTheme="minorHAnsi" w:eastAsia="SimSun" w:hAnsiTheme="minorHAnsi" w:cstheme="minorHAnsi"/>
                <w:i/>
                <w:iCs/>
                <w:color w:val="2D3B45"/>
              </w:rPr>
              <w:t xml:space="preserve">Natural Language Process (NLP) to transform textual data into sentimental </w:t>
            </w:r>
            <w:r w:rsidR="00C22625" w:rsidRPr="00FC6690">
              <w:rPr>
                <w:rFonts w:asciiTheme="minorHAnsi" w:eastAsia="SimSun" w:hAnsiTheme="minorHAnsi" w:cstheme="minorHAnsi"/>
                <w:i/>
                <w:iCs/>
                <w:color w:val="2D3B45"/>
              </w:rPr>
              <w:t>definition</w:t>
            </w:r>
            <w:r w:rsidRPr="00FC6690">
              <w:rPr>
                <w:rFonts w:asciiTheme="minorHAnsi" w:eastAsia="SimSun" w:hAnsiTheme="minorHAnsi" w:cstheme="minorHAnsi"/>
                <w:i/>
                <w:iCs/>
                <w:color w:val="2D3B45"/>
              </w:rPr>
              <w:t xml:space="preserve"> for </w:t>
            </w:r>
            <w:r w:rsidR="00C22625" w:rsidRPr="00FC6690">
              <w:rPr>
                <w:rFonts w:asciiTheme="minorHAnsi" w:eastAsia="SimSun" w:hAnsiTheme="minorHAnsi" w:cstheme="minorHAnsi"/>
                <w:i/>
                <w:iCs/>
                <w:color w:val="2D3B45"/>
              </w:rPr>
              <w:t xml:space="preserve">quantitative </w:t>
            </w:r>
            <w:proofErr w:type="gramStart"/>
            <w:r w:rsidR="00C22625" w:rsidRPr="00FC6690">
              <w:rPr>
                <w:rFonts w:asciiTheme="minorHAnsi" w:eastAsia="SimSun" w:hAnsiTheme="minorHAnsi" w:cstheme="minorHAnsi"/>
                <w:i/>
                <w:iCs/>
                <w:color w:val="2D3B45"/>
              </w:rPr>
              <w:t>analysis</w:t>
            </w:r>
            <w:proofErr w:type="gramEnd"/>
          </w:p>
          <w:p w14:paraId="19A230FF" w14:textId="77777777" w:rsidR="00E83512" w:rsidRPr="00FC6690" w:rsidRDefault="00C22625" w:rsidP="00DD3C96">
            <w:pPr>
              <w:pStyle w:val="ListParagraph"/>
              <w:numPr>
                <w:ilvl w:val="0"/>
                <w:numId w:val="43"/>
              </w:numPr>
              <w:spacing w:before="45" w:after="45" w:line="360" w:lineRule="auto"/>
              <w:ind w:right="45"/>
              <w:rPr>
                <w:rFonts w:asciiTheme="minorHAnsi" w:eastAsia="SimSun" w:hAnsiTheme="minorHAnsi" w:cstheme="minorHAnsi"/>
                <w:i/>
                <w:iCs/>
                <w:color w:val="2D3B45"/>
              </w:rPr>
            </w:pPr>
            <w:r w:rsidRPr="00FC6690">
              <w:rPr>
                <w:rFonts w:asciiTheme="minorHAnsi" w:eastAsia="SimSun" w:hAnsiTheme="minorHAnsi" w:cstheme="minorHAnsi"/>
                <w:i/>
                <w:iCs/>
                <w:color w:val="2D3B45"/>
              </w:rPr>
              <w:t>Multi-method approaches:</w:t>
            </w:r>
          </w:p>
          <w:p w14:paraId="114AE185" w14:textId="63B09DA4" w:rsidR="00C22625" w:rsidRPr="00FC6690" w:rsidRDefault="00C22625" w:rsidP="00DD3C96">
            <w:pPr>
              <w:pStyle w:val="ListParagraph"/>
              <w:numPr>
                <w:ilvl w:val="0"/>
                <w:numId w:val="41"/>
              </w:numPr>
              <w:spacing w:before="45" w:after="45" w:line="360" w:lineRule="auto"/>
              <w:ind w:right="45"/>
              <w:rPr>
                <w:rFonts w:asciiTheme="minorHAnsi" w:eastAsia="SimSun" w:hAnsiTheme="minorHAnsi" w:cstheme="minorHAnsi"/>
                <w:i/>
                <w:iCs/>
                <w:color w:val="2D3B45"/>
              </w:rPr>
            </w:pPr>
            <w:r w:rsidRPr="00FC6690">
              <w:rPr>
                <w:rFonts w:asciiTheme="minorHAnsi" w:eastAsia="SimSun" w:hAnsiTheme="minorHAnsi" w:cstheme="minorHAnsi"/>
                <w:i/>
                <w:iCs/>
                <w:color w:val="2D3B45"/>
              </w:rPr>
              <w:t>OLS, Random Forest Regressor</w:t>
            </w:r>
          </w:p>
        </w:tc>
      </w:tr>
      <w:tr w:rsidR="00E83512" w:rsidRPr="00FC6690" w14:paraId="27A269B2" w14:textId="77777777" w:rsidTr="00E83512">
        <w:tc>
          <w:tcPr>
            <w:tcW w:w="2830" w:type="dxa"/>
          </w:tcPr>
          <w:p w14:paraId="09BF18D1" w14:textId="16BDC4C9" w:rsidR="00E83512" w:rsidRPr="00FC6690" w:rsidRDefault="00E83512" w:rsidP="00DD3C96">
            <w:pPr>
              <w:pStyle w:val="ListParagraph"/>
              <w:numPr>
                <w:ilvl w:val="0"/>
                <w:numId w:val="40"/>
              </w:numPr>
              <w:spacing w:before="45" w:after="45" w:line="360" w:lineRule="auto"/>
              <w:ind w:right="45"/>
              <w:jc w:val="both"/>
              <w:rPr>
                <w:rFonts w:asciiTheme="minorHAnsi" w:eastAsia="SimSun" w:hAnsiTheme="minorHAnsi" w:cstheme="minorHAnsi"/>
                <w:color w:val="2D3B45"/>
              </w:rPr>
            </w:pPr>
            <w:r w:rsidRPr="00FC6690">
              <w:rPr>
                <w:rFonts w:asciiTheme="minorHAnsi" w:eastAsia="SimSun" w:hAnsiTheme="minorHAnsi" w:cstheme="minorHAnsi"/>
                <w:color w:val="2D3B45"/>
              </w:rPr>
              <w:t>Trends and Patterns</w:t>
            </w:r>
          </w:p>
        </w:tc>
        <w:tc>
          <w:tcPr>
            <w:tcW w:w="6186" w:type="dxa"/>
          </w:tcPr>
          <w:p w14:paraId="745F9ACD" w14:textId="77777777" w:rsidR="00C22625" w:rsidRPr="000D31DA" w:rsidRDefault="00C22625" w:rsidP="000D31DA">
            <w:pPr>
              <w:spacing w:before="45" w:after="45" w:line="360" w:lineRule="auto"/>
              <w:ind w:right="45"/>
              <w:rPr>
                <w:rFonts w:asciiTheme="minorHAnsi" w:eastAsia="SimSun" w:hAnsiTheme="minorHAnsi" w:cstheme="minorHAnsi"/>
                <w:color w:val="2D3B45"/>
              </w:rPr>
            </w:pPr>
            <w:r w:rsidRPr="000D31DA">
              <w:rPr>
                <w:rFonts w:asciiTheme="minorHAnsi" w:eastAsia="SimSun" w:hAnsiTheme="minorHAnsi" w:cstheme="minorHAnsi"/>
                <w:color w:val="2D3B45"/>
              </w:rPr>
              <w:t xml:space="preserve">The impact that each product has on </w:t>
            </w:r>
            <w:proofErr w:type="gramStart"/>
            <w:r w:rsidRPr="000D31DA">
              <w:rPr>
                <w:rFonts w:asciiTheme="minorHAnsi" w:eastAsia="SimSun" w:hAnsiTheme="minorHAnsi" w:cstheme="minorHAnsi"/>
                <w:color w:val="2D3B45"/>
              </w:rPr>
              <w:t>sales</w:t>
            </w:r>
            <w:proofErr w:type="gramEnd"/>
          </w:p>
          <w:p w14:paraId="5045CA2A" w14:textId="77688F48" w:rsidR="00C22625" w:rsidRPr="00FC6690" w:rsidRDefault="00C22625" w:rsidP="00DD3C96">
            <w:pPr>
              <w:pStyle w:val="ListParagraph"/>
              <w:numPr>
                <w:ilvl w:val="0"/>
                <w:numId w:val="41"/>
              </w:numPr>
              <w:spacing w:before="45" w:after="45" w:line="360" w:lineRule="auto"/>
              <w:ind w:right="45"/>
              <w:rPr>
                <w:rFonts w:asciiTheme="minorHAnsi" w:eastAsia="SimSun" w:hAnsiTheme="minorHAnsi" w:cstheme="minorHAnsi"/>
                <w:color w:val="2D3B45"/>
              </w:rPr>
            </w:pPr>
            <w:r w:rsidRPr="00FC6690">
              <w:rPr>
                <w:rFonts w:asciiTheme="minorHAnsi" w:eastAsia="SimSun" w:hAnsiTheme="minorHAnsi" w:cstheme="minorHAnsi"/>
                <w:color w:val="2D3B45"/>
              </w:rPr>
              <w:t>Data type and natures</w:t>
            </w:r>
            <w:r w:rsidR="000D31DA">
              <w:rPr>
                <w:rFonts w:asciiTheme="minorHAnsi" w:eastAsia="SimSun" w:hAnsiTheme="minorHAnsi" w:cstheme="minorHAnsi"/>
                <w:color w:val="2D3B45"/>
              </w:rPr>
              <w:t>: normality, skewness, Kurtosis</w:t>
            </w:r>
          </w:p>
          <w:p w14:paraId="65D70681" w14:textId="4BD2C452" w:rsidR="00C22625" w:rsidRPr="00FC6690" w:rsidRDefault="000D31DA" w:rsidP="00DD3C96">
            <w:pPr>
              <w:pStyle w:val="ListParagraph"/>
              <w:numPr>
                <w:ilvl w:val="0"/>
                <w:numId w:val="41"/>
              </w:numPr>
              <w:spacing w:before="45" w:after="45" w:line="360" w:lineRule="auto"/>
              <w:ind w:right="45"/>
              <w:rPr>
                <w:rFonts w:asciiTheme="minorHAnsi" w:eastAsia="SimSun" w:hAnsiTheme="minorHAnsi" w:cstheme="minorHAnsi"/>
                <w:color w:val="2D3B45"/>
              </w:rPr>
            </w:pPr>
            <w:r w:rsidRPr="00FC6690">
              <w:rPr>
                <w:rFonts w:asciiTheme="minorHAnsi" w:eastAsia="SimSun" w:hAnsiTheme="minorHAnsi" w:cstheme="minorHAnsi"/>
                <w:color w:val="2D3B45"/>
              </w:rPr>
              <w:t>M</w:t>
            </w:r>
            <w:r w:rsidR="00C22625" w:rsidRPr="00FC6690">
              <w:rPr>
                <w:rFonts w:asciiTheme="minorHAnsi" w:eastAsia="SimSun" w:hAnsiTheme="minorHAnsi" w:cstheme="minorHAnsi"/>
                <w:color w:val="2D3B45"/>
              </w:rPr>
              <w:t>odel</w:t>
            </w:r>
            <w:r>
              <w:rPr>
                <w:rFonts w:asciiTheme="minorHAnsi" w:eastAsia="SimSun" w:hAnsiTheme="minorHAnsi" w:cstheme="minorHAnsi"/>
                <w:color w:val="2D3B45"/>
              </w:rPr>
              <w:t xml:space="preserve"> by</w:t>
            </w:r>
            <w:r w:rsidR="00C22625" w:rsidRPr="00FC6690">
              <w:rPr>
                <w:rFonts w:asciiTheme="minorHAnsi" w:eastAsia="SimSun" w:hAnsiTheme="minorHAnsi" w:cstheme="minorHAnsi"/>
                <w:color w:val="2D3B45"/>
              </w:rPr>
              <w:t xml:space="preserve"> Ordinary Least Square</w:t>
            </w:r>
            <w:r>
              <w:rPr>
                <w:rFonts w:asciiTheme="minorHAnsi" w:eastAsia="SimSun" w:hAnsiTheme="minorHAnsi" w:cstheme="minorHAnsi"/>
                <w:color w:val="2D3B45"/>
              </w:rPr>
              <w:t xml:space="preserve"> method</w:t>
            </w:r>
          </w:p>
          <w:p w14:paraId="463AF80B" w14:textId="77777777" w:rsidR="000D31DA" w:rsidRDefault="000D31DA" w:rsidP="000D31DA">
            <w:pPr>
              <w:pStyle w:val="ListParagraph"/>
              <w:numPr>
                <w:ilvl w:val="0"/>
                <w:numId w:val="41"/>
              </w:numPr>
              <w:spacing w:before="45" w:after="45" w:line="360" w:lineRule="auto"/>
              <w:ind w:right="45"/>
              <w:rPr>
                <w:rFonts w:asciiTheme="minorHAnsi" w:eastAsia="SimSun" w:hAnsiTheme="minorHAnsi" w:cstheme="minorHAnsi"/>
                <w:color w:val="2D3B45"/>
              </w:rPr>
            </w:pPr>
            <w:r w:rsidRPr="000D31DA">
              <w:rPr>
                <w:rFonts w:asciiTheme="minorHAnsi" w:eastAsia="SimSun" w:hAnsiTheme="minorHAnsi" w:cstheme="minorHAnsi"/>
                <w:color w:val="2D3B45"/>
              </w:rPr>
              <w:t>R</w:t>
            </w:r>
            <w:r w:rsidR="00C22625" w:rsidRPr="000D31DA">
              <w:rPr>
                <w:rFonts w:asciiTheme="minorHAnsi" w:eastAsia="SimSun" w:hAnsiTheme="minorHAnsi" w:cstheme="minorHAnsi"/>
                <w:color w:val="2D3B45"/>
              </w:rPr>
              <w:t>eliable</w:t>
            </w:r>
            <w:r w:rsidRPr="000D31DA">
              <w:rPr>
                <w:rFonts w:asciiTheme="minorHAnsi" w:eastAsia="SimSun" w:hAnsiTheme="minorHAnsi" w:cstheme="minorHAnsi"/>
                <w:color w:val="2D3B45"/>
              </w:rPr>
              <w:t xml:space="preserve"> of data</w:t>
            </w:r>
          </w:p>
          <w:p w14:paraId="50F2636A" w14:textId="014DC442" w:rsidR="00C22625" w:rsidRPr="00FC6690" w:rsidRDefault="00C22625" w:rsidP="000D31DA">
            <w:pPr>
              <w:pStyle w:val="ListParagraph"/>
              <w:numPr>
                <w:ilvl w:val="0"/>
                <w:numId w:val="45"/>
              </w:numPr>
              <w:spacing w:before="45" w:after="45" w:line="360" w:lineRule="auto"/>
              <w:ind w:right="45"/>
              <w:rPr>
                <w:rFonts w:asciiTheme="minorHAnsi" w:eastAsia="SimSun" w:hAnsiTheme="minorHAnsi" w:cstheme="minorHAnsi"/>
                <w:color w:val="2D3B45"/>
              </w:rPr>
            </w:pPr>
            <w:r w:rsidRPr="00FC6690">
              <w:rPr>
                <w:rFonts w:asciiTheme="minorHAnsi" w:eastAsia="SimSun" w:hAnsiTheme="minorHAnsi" w:cstheme="minorHAnsi"/>
                <w:color w:val="2D3B45"/>
              </w:rPr>
              <w:t>Multiple Regression</w:t>
            </w:r>
          </w:p>
          <w:p w14:paraId="24E31CC2" w14:textId="640370FB" w:rsidR="00C22625" w:rsidRPr="00FC6690" w:rsidRDefault="00C22625" w:rsidP="00DD3C96">
            <w:pPr>
              <w:pStyle w:val="ListParagraph"/>
              <w:numPr>
                <w:ilvl w:val="0"/>
                <w:numId w:val="45"/>
              </w:numPr>
              <w:spacing w:before="45" w:after="45" w:line="360" w:lineRule="auto"/>
              <w:ind w:right="45"/>
              <w:rPr>
                <w:rFonts w:asciiTheme="minorHAnsi" w:eastAsia="SimSun" w:hAnsiTheme="minorHAnsi" w:cstheme="minorHAnsi"/>
                <w:color w:val="2D3B45"/>
              </w:rPr>
            </w:pPr>
            <w:r w:rsidRPr="00FC6690">
              <w:rPr>
                <w:rFonts w:asciiTheme="minorHAnsi" w:eastAsia="SimSun" w:hAnsiTheme="minorHAnsi" w:cstheme="minorHAnsi"/>
                <w:color w:val="2D3B45"/>
              </w:rPr>
              <w:t>Breusch Pagen Test</w:t>
            </w:r>
          </w:p>
          <w:p w14:paraId="1AC33F1B" w14:textId="723E351E" w:rsidR="00C22625" w:rsidRPr="00FC6690" w:rsidRDefault="00C22625" w:rsidP="00DD3C96">
            <w:pPr>
              <w:pStyle w:val="ListParagraph"/>
              <w:numPr>
                <w:ilvl w:val="0"/>
                <w:numId w:val="45"/>
              </w:numPr>
              <w:spacing w:before="45" w:after="45" w:line="360" w:lineRule="auto"/>
              <w:ind w:right="45"/>
              <w:rPr>
                <w:rFonts w:asciiTheme="minorHAnsi" w:eastAsia="SimSun" w:hAnsiTheme="minorHAnsi" w:cstheme="minorHAnsi"/>
                <w:color w:val="2D3B45"/>
              </w:rPr>
            </w:pPr>
            <w:r w:rsidRPr="00FC6690">
              <w:rPr>
                <w:rFonts w:asciiTheme="minorHAnsi" w:eastAsia="SimSun" w:hAnsiTheme="minorHAnsi" w:cstheme="minorHAnsi"/>
                <w:color w:val="2D3B45"/>
              </w:rPr>
              <w:t>VIF comparison</w:t>
            </w:r>
          </w:p>
          <w:p w14:paraId="30140719" w14:textId="37557ABF" w:rsidR="00C22625" w:rsidRPr="00FC6690" w:rsidRDefault="00C22625" w:rsidP="00DD3C96">
            <w:pPr>
              <w:pStyle w:val="ListParagraph"/>
              <w:numPr>
                <w:ilvl w:val="0"/>
                <w:numId w:val="45"/>
              </w:numPr>
              <w:spacing w:before="45" w:after="45" w:line="360" w:lineRule="auto"/>
              <w:ind w:right="45"/>
              <w:rPr>
                <w:rFonts w:asciiTheme="minorHAnsi" w:eastAsia="SimSun" w:hAnsiTheme="minorHAnsi" w:cstheme="minorHAnsi"/>
                <w:color w:val="2D3B45"/>
              </w:rPr>
            </w:pPr>
            <w:r w:rsidRPr="00FC6690">
              <w:rPr>
                <w:rFonts w:asciiTheme="minorHAnsi" w:eastAsia="SimSun" w:hAnsiTheme="minorHAnsi" w:cstheme="minorHAnsi"/>
                <w:color w:val="2D3B45"/>
              </w:rPr>
              <w:t>Hypothesis Test</w:t>
            </w:r>
            <w:r w:rsidR="00EC4C57" w:rsidRPr="00FC6690">
              <w:rPr>
                <w:rFonts w:asciiTheme="minorHAnsi" w:eastAsia="SimSun" w:hAnsiTheme="minorHAnsi" w:cstheme="minorHAnsi"/>
                <w:color w:val="2D3B45"/>
              </w:rPr>
              <w:t>ing</w:t>
            </w:r>
          </w:p>
          <w:p w14:paraId="0327C44D" w14:textId="3CFE67EE" w:rsidR="00E83512" w:rsidRPr="00FC6690" w:rsidRDefault="00EC4C57" w:rsidP="00DD3C96">
            <w:pPr>
              <w:pStyle w:val="ListParagraph"/>
              <w:numPr>
                <w:ilvl w:val="0"/>
                <w:numId w:val="45"/>
              </w:numPr>
              <w:spacing w:before="45" w:after="45" w:line="360" w:lineRule="auto"/>
              <w:ind w:right="45"/>
              <w:rPr>
                <w:rFonts w:asciiTheme="minorHAnsi" w:eastAsia="SimSun" w:hAnsiTheme="minorHAnsi" w:cstheme="minorHAnsi"/>
                <w:i/>
                <w:iCs/>
                <w:color w:val="2D3B45"/>
              </w:rPr>
            </w:pPr>
            <w:r w:rsidRPr="00FC6690">
              <w:rPr>
                <w:rFonts w:asciiTheme="minorHAnsi" w:eastAsia="SimSun" w:hAnsiTheme="minorHAnsi" w:cstheme="minorHAnsi"/>
                <w:color w:val="2D3B45"/>
              </w:rPr>
              <w:t>Goodness of Fit test</w:t>
            </w:r>
          </w:p>
        </w:tc>
      </w:tr>
      <w:tr w:rsidR="00E83512" w:rsidRPr="00FC6690" w14:paraId="58DC5628" w14:textId="77777777" w:rsidTr="00E83512">
        <w:tc>
          <w:tcPr>
            <w:tcW w:w="2830" w:type="dxa"/>
          </w:tcPr>
          <w:p w14:paraId="1CBD97D7" w14:textId="6B34DD06" w:rsidR="00E83512" w:rsidRPr="00FC6690" w:rsidRDefault="00E83512" w:rsidP="00DD3C96">
            <w:pPr>
              <w:pStyle w:val="ListParagraph"/>
              <w:numPr>
                <w:ilvl w:val="0"/>
                <w:numId w:val="40"/>
              </w:numPr>
              <w:spacing w:before="45" w:after="45" w:line="360" w:lineRule="auto"/>
              <w:ind w:right="45"/>
              <w:jc w:val="both"/>
              <w:rPr>
                <w:rFonts w:asciiTheme="minorHAnsi" w:eastAsia="SimSun" w:hAnsiTheme="minorHAnsi" w:cstheme="minorHAnsi"/>
                <w:color w:val="2D3B45"/>
              </w:rPr>
            </w:pPr>
            <w:r w:rsidRPr="00FC6690">
              <w:rPr>
                <w:rFonts w:asciiTheme="minorHAnsi" w:eastAsia="SimSun" w:hAnsiTheme="minorHAnsi" w:cstheme="minorHAnsi"/>
                <w:color w:val="2D3B45"/>
              </w:rPr>
              <w:t xml:space="preserve">Insights </w:t>
            </w:r>
            <w:r w:rsidR="00DE4D41" w:rsidRPr="00FC6690">
              <w:rPr>
                <w:rFonts w:asciiTheme="minorHAnsi" w:eastAsia="SimSun" w:hAnsiTheme="minorHAnsi" w:cstheme="minorHAnsi"/>
                <w:color w:val="2D3B45"/>
              </w:rPr>
              <w:t>and</w:t>
            </w:r>
            <w:r w:rsidRPr="00FC6690">
              <w:rPr>
                <w:rFonts w:asciiTheme="minorHAnsi" w:eastAsia="SimSun" w:hAnsiTheme="minorHAnsi" w:cstheme="minorHAnsi"/>
                <w:color w:val="2D3B45"/>
              </w:rPr>
              <w:t xml:space="preserve"> Explanation</w:t>
            </w:r>
            <w:r w:rsidR="00DE4D41" w:rsidRPr="00FC6690">
              <w:rPr>
                <w:rFonts w:asciiTheme="minorHAnsi" w:eastAsia="SimSun" w:hAnsiTheme="minorHAnsi" w:cstheme="minorHAnsi"/>
                <w:color w:val="2D3B45"/>
              </w:rPr>
              <w:t>s</w:t>
            </w:r>
            <w:r w:rsidRPr="00FC6690">
              <w:rPr>
                <w:rFonts w:asciiTheme="minorHAnsi" w:eastAsia="SimSun" w:hAnsiTheme="minorHAnsi" w:cstheme="minorHAnsi"/>
                <w:color w:val="2D3B45"/>
              </w:rPr>
              <w:t xml:space="preserve"> </w:t>
            </w:r>
          </w:p>
        </w:tc>
        <w:tc>
          <w:tcPr>
            <w:tcW w:w="6186" w:type="dxa"/>
          </w:tcPr>
          <w:p w14:paraId="2AF35577" w14:textId="77777777" w:rsidR="000D31DA" w:rsidRDefault="000D31DA" w:rsidP="000D31DA">
            <w:pPr>
              <w:pStyle w:val="ListParagraph"/>
              <w:numPr>
                <w:ilvl w:val="0"/>
                <w:numId w:val="61"/>
              </w:numPr>
              <w:spacing w:before="45" w:after="45" w:line="360" w:lineRule="auto"/>
              <w:ind w:right="45"/>
              <w:rPr>
                <w:rFonts w:asciiTheme="minorHAnsi" w:eastAsia="SimSun" w:hAnsiTheme="minorHAnsi" w:cstheme="minorHAnsi"/>
                <w:color w:val="2D3B45"/>
              </w:rPr>
            </w:pPr>
            <w:r w:rsidRPr="000D31DA">
              <w:rPr>
                <w:rFonts w:asciiTheme="minorHAnsi" w:eastAsia="SimSun" w:hAnsiTheme="minorHAnsi" w:cstheme="minorHAnsi"/>
                <w:color w:val="2D3B45"/>
              </w:rPr>
              <w:t>R</w:t>
            </w:r>
            <w:r w:rsidR="00C22625" w:rsidRPr="000D31DA">
              <w:rPr>
                <w:rFonts w:asciiTheme="minorHAnsi" w:eastAsia="SimSun" w:hAnsiTheme="minorHAnsi" w:cstheme="minorHAnsi"/>
                <w:color w:val="2D3B45"/>
              </w:rPr>
              <w:t xml:space="preserve">elationship(s) is/are (if any) between North American, European, and global </w:t>
            </w:r>
            <w:proofErr w:type="gramStart"/>
            <w:r w:rsidR="00C22625" w:rsidRPr="000D31DA">
              <w:rPr>
                <w:rFonts w:asciiTheme="minorHAnsi" w:eastAsia="SimSun" w:hAnsiTheme="minorHAnsi" w:cstheme="minorHAnsi"/>
                <w:color w:val="2D3B45"/>
              </w:rPr>
              <w:t>sales</w:t>
            </w:r>
            <w:proofErr w:type="gramEnd"/>
          </w:p>
          <w:p w14:paraId="3076CE7D" w14:textId="6EB30B75" w:rsidR="00E83512" w:rsidRPr="00FC6690" w:rsidRDefault="000D31DA" w:rsidP="000D31DA">
            <w:pPr>
              <w:pStyle w:val="ListParagraph"/>
              <w:numPr>
                <w:ilvl w:val="0"/>
                <w:numId w:val="61"/>
              </w:numPr>
              <w:spacing w:before="45" w:after="45" w:line="360" w:lineRule="auto"/>
              <w:ind w:right="45"/>
              <w:rPr>
                <w:rFonts w:asciiTheme="minorHAnsi" w:eastAsia="SimSun" w:hAnsiTheme="minorHAnsi" w:cstheme="minorHAnsi"/>
                <w:color w:val="2D3B45"/>
              </w:rPr>
            </w:pPr>
            <w:proofErr w:type="spellStart"/>
            <w:r>
              <w:rPr>
                <w:rFonts w:asciiTheme="minorHAnsi" w:eastAsia="SimSun" w:hAnsiTheme="minorHAnsi" w:cstheme="minorHAnsi"/>
                <w:color w:val="2D3B45"/>
              </w:rPr>
              <w:t>Utilise</w:t>
            </w:r>
            <w:proofErr w:type="spellEnd"/>
            <w:r>
              <w:rPr>
                <w:rFonts w:asciiTheme="minorHAnsi" w:eastAsia="SimSun" w:hAnsiTheme="minorHAnsi" w:cstheme="minorHAnsi"/>
                <w:color w:val="2D3B45"/>
              </w:rPr>
              <w:t xml:space="preserve"> s</w:t>
            </w:r>
            <w:r w:rsidR="00C22625" w:rsidRPr="007A0447">
              <w:rPr>
                <w:rFonts w:asciiTheme="minorHAnsi" w:eastAsia="SimSun" w:hAnsiTheme="minorHAnsi" w:cstheme="minorHAnsi"/>
                <w:color w:val="2D3B45"/>
              </w:rPr>
              <w:t>ocial data (</w:t>
            </w:r>
            <w:proofErr w:type="gramStart"/>
            <w:r w:rsidR="00C22625" w:rsidRPr="007A0447">
              <w:rPr>
                <w:rFonts w:asciiTheme="minorHAnsi" w:eastAsia="SimSun" w:hAnsiTheme="minorHAnsi" w:cstheme="minorHAnsi"/>
                <w:color w:val="2D3B45"/>
              </w:rPr>
              <w:t>e.g.</w:t>
            </w:r>
            <w:proofErr w:type="gramEnd"/>
            <w:r w:rsidR="00C22625" w:rsidRPr="007A0447">
              <w:rPr>
                <w:rFonts w:asciiTheme="minorHAnsi" w:eastAsia="SimSun" w:hAnsiTheme="minorHAnsi" w:cstheme="minorHAnsi"/>
                <w:color w:val="2D3B45"/>
              </w:rPr>
              <w:t xml:space="preserve"> customer reviews) </w:t>
            </w:r>
            <w:r>
              <w:rPr>
                <w:rFonts w:asciiTheme="minorHAnsi" w:eastAsia="SimSun" w:hAnsiTheme="minorHAnsi" w:cstheme="minorHAnsi"/>
                <w:color w:val="2D3B45"/>
              </w:rPr>
              <w:t xml:space="preserve">for </w:t>
            </w:r>
            <w:r w:rsidR="00C22625" w:rsidRPr="007A0447">
              <w:rPr>
                <w:rFonts w:asciiTheme="minorHAnsi" w:eastAsia="SimSun" w:hAnsiTheme="minorHAnsi" w:cstheme="minorHAnsi"/>
                <w:color w:val="2D3B45"/>
              </w:rPr>
              <w:t>marketing campaigns</w:t>
            </w:r>
          </w:p>
        </w:tc>
      </w:tr>
    </w:tbl>
    <w:p w14:paraId="4D6ECEF6" w14:textId="62951C59" w:rsidR="00E83512" w:rsidRPr="00FC6690" w:rsidRDefault="00E83512" w:rsidP="00DD3C96">
      <w:pPr>
        <w:pStyle w:val="ListParagraph"/>
        <w:numPr>
          <w:ilvl w:val="0"/>
          <w:numId w:val="37"/>
        </w:numPr>
        <w:spacing w:line="360" w:lineRule="auto"/>
        <w:jc w:val="both"/>
        <w:rPr>
          <w:rFonts w:asciiTheme="minorHAnsi" w:hAnsiTheme="minorHAnsi" w:cstheme="minorHAnsi"/>
          <w:b/>
          <w:bCs/>
        </w:rPr>
      </w:pPr>
      <w:r w:rsidRPr="00FC6690">
        <w:rPr>
          <w:rFonts w:asciiTheme="minorHAnsi" w:eastAsia="SimSun" w:hAnsiTheme="minorHAnsi" w:cstheme="minorHAnsi"/>
          <w:b/>
          <w:bCs/>
          <w:color w:val="2D3B45"/>
        </w:rPr>
        <w:lastRenderedPageBreak/>
        <w:t>Data Source Exploration</w:t>
      </w:r>
    </w:p>
    <w:p w14:paraId="21C8BCDE" w14:textId="7049C3CA" w:rsidR="000C5274" w:rsidRPr="00FC6690" w:rsidRDefault="000C5274" w:rsidP="00DD3C96">
      <w:pPr>
        <w:spacing w:line="360" w:lineRule="auto"/>
        <w:jc w:val="both"/>
        <w:rPr>
          <w:rFonts w:asciiTheme="minorHAnsi" w:hAnsiTheme="minorHAnsi" w:cstheme="minorHAnsi"/>
        </w:rPr>
      </w:pPr>
      <w:r w:rsidRPr="00FC6690">
        <w:rPr>
          <w:rFonts w:asciiTheme="minorHAnsi" w:hAnsiTheme="minorHAnsi" w:cstheme="minorHAnsi"/>
        </w:rPr>
        <w:t xml:space="preserve">Two data analytic platform would be used for the whole analysis: </w:t>
      </w:r>
    </w:p>
    <w:p w14:paraId="7D6B6CBE" w14:textId="75825A41" w:rsidR="000C5274" w:rsidRPr="00FC6690" w:rsidRDefault="000C5274" w:rsidP="00DD3C96">
      <w:pPr>
        <w:pStyle w:val="ListParagraph"/>
        <w:numPr>
          <w:ilvl w:val="0"/>
          <w:numId w:val="41"/>
        </w:numPr>
        <w:spacing w:line="360" w:lineRule="auto"/>
        <w:jc w:val="both"/>
        <w:rPr>
          <w:rFonts w:asciiTheme="minorHAnsi" w:hAnsiTheme="minorHAnsi" w:cstheme="minorHAnsi"/>
        </w:rPr>
      </w:pPr>
      <w:r w:rsidRPr="00FC6690">
        <w:rPr>
          <w:rFonts w:asciiTheme="minorHAnsi" w:hAnsiTheme="minorHAnsi" w:cstheme="minorHAnsi"/>
        </w:rPr>
        <w:t>Python</w:t>
      </w:r>
    </w:p>
    <w:p w14:paraId="79138D90" w14:textId="7E2AC2F2" w:rsidR="000C5274" w:rsidRPr="00FC6690" w:rsidRDefault="000C5274" w:rsidP="00DD3C96">
      <w:pPr>
        <w:pStyle w:val="ListParagraph"/>
        <w:numPr>
          <w:ilvl w:val="0"/>
          <w:numId w:val="41"/>
        </w:numPr>
        <w:spacing w:line="360" w:lineRule="auto"/>
        <w:jc w:val="both"/>
        <w:rPr>
          <w:rFonts w:asciiTheme="minorHAnsi" w:hAnsiTheme="minorHAnsi" w:cstheme="minorHAnsi"/>
        </w:rPr>
      </w:pPr>
      <w:r w:rsidRPr="00FC6690">
        <w:rPr>
          <w:rFonts w:asciiTheme="minorHAnsi" w:hAnsiTheme="minorHAnsi" w:cstheme="minorHAnsi"/>
        </w:rPr>
        <w:t>R</w:t>
      </w:r>
    </w:p>
    <w:p w14:paraId="7DDC4D56" w14:textId="77777777" w:rsidR="000C5274" w:rsidRPr="00FC6690" w:rsidRDefault="000C5274" w:rsidP="00DD3C96">
      <w:pPr>
        <w:spacing w:line="360" w:lineRule="auto"/>
        <w:jc w:val="both"/>
        <w:rPr>
          <w:rFonts w:asciiTheme="minorHAnsi" w:eastAsia="SimSun" w:hAnsiTheme="minorHAnsi" w:cstheme="minorHAnsi"/>
          <w:color w:val="000000"/>
        </w:rPr>
      </w:pPr>
    </w:p>
    <w:p w14:paraId="44E40A05" w14:textId="204A71B5" w:rsidR="0017409B" w:rsidRPr="00FC6690" w:rsidRDefault="009E372C" w:rsidP="00DD3C96">
      <w:pPr>
        <w:spacing w:line="360" w:lineRule="auto"/>
        <w:jc w:val="both"/>
        <w:rPr>
          <w:rFonts w:asciiTheme="minorHAnsi" w:hAnsiTheme="minorHAnsi" w:cstheme="minorHAnsi"/>
          <w:u w:val="single"/>
        </w:rPr>
      </w:pPr>
      <w:r w:rsidRPr="00FC6690">
        <w:rPr>
          <w:rFonts w:asciiTheme="minorHAnsi" w:hAnsiTheme="minorHAnsi" w:cstheme="minorHAnsi"/>
          <w:u w:val="single"/>
        </w:rPr>
        <w:t>Data frame</w:t>
      </w:r>
      <w:r w:rsidR="0017409B" w:rsidRPr="00FC6690">
        <w:rPr>
          <w:rFonts w:asciiTheme="minorHAnsi" w:hAnsiTheme="minorHAnsi" w:cstheme="minorHAnsi"/>
          <w:u w:val="single"/>
        </w:rPr>
        <w:t xml:space="preserve"> Summary:</w:t>
      </w:r>
    </w:p>
    <w:p w14:paraId="7B6134D5" w14:textId="5E071A13" w:rsidR="0017409B" w:rsidRPr="00FC6690" w:rsidRDefault="0017409B" w:rsidP="00DD3C96">
      <w:pPr>
        <w:spacing w:line="360" w:lineRule="auto"/>
        <w:jc w:val="both"/>
        <w:rPr>
          <w:rFonts w:asciiTheme="minorHAnsi" w:hAnsiTheme="minorHAnsi" w:cstheme="minorHAnsi"/>
        </w:rPr>
      </w:pPr>
      <w:r w:rsidRPr="00FC6690">
        <w:rPr>
          <w:rFonts w:asciiTheme="minorHAnsi" w:hAnsiTheme="minorHAnsi" w:cstheme="minorHAnsi"/>
        </w:rPr>
        <w:t xml:space="preserve">1. </w:t>
      </w:r>
      <w:r w:rsidR="000C5274" w:rsidRPr="00FC6690">
        <w:rPr>
          <w:rFonts w:asciiTheme="minorHAnsi" w:hAnsiTheme="minorHAnsi" w:cstheme="minorHAnsi"/>
        </w:rPr>
        <w:t>2</w:t>
      </w:r>
      <w:r w:rsidRPr="00FC6690">
        <w:rPr>
          <w:rFonts w:asciiTheme="minorHAnsi" w:hAnsiTheme="minorHAnsi" w:cstheme="minorHAnsi"/>
        </w:rPr>
        <w:t xml:space="preserve"> data</w:t>
      </w:r>
      <w:r w:rsidR="000C5274" w:rsidRPr="00FC6690">
        <w:rPr>
          <w:rFonts w:asciiTheme="minorHAnsi" w:hAnsiTheme="minorHAnsi" w:cstheme="minorHAnsi"/>
        </w:rPr>
        <w:t xml:space="preserve"> </w:t>
      </w:r>
      <w:r w:rsidRPr="00FC6690">
        <w:rPr>
          <w:rFonts w:asciiTheme="minorHAnsi" w:hAnsiTheme="minorHAnsi" w:cstheme="minorHAnsi"/>
        </w:rPr>
        <w:t>frames</w:t>
      </w:r>
      <w:r w:rsidR="000C5274" w:rsidRPr="00FC6690">
        <w:rPr>
          <w:rFonts w:asciiTheme="minorHAnsi" w:hAnsiTheme="minorHAnsi" w:cstheme="minorHAnsi"/>
        </w:rPr>
        <w:t xml:space="preserve"> shared common </w:t>
      </w:r>
      <w:r w:rsidR="00E356FD">
        <w:rPr>
          <w:rFonts w:asciiTheme="minorHAnsi" w:hAnsiTheme="minorHAnsi" w:cstheme="minorHAnsi"/>
        </w:rPr>
        <w:t>key</w:t>
      </w:r>
      <w:r w:rsidR="000C5274" w:rsidRPr="00FC6690">
        <w:rPr>
          <w:rFonts w:asciiTheme="minorHAnsi" w:hAnsiTheme="minorHAnsi" w:cstheme="minorHAnsi"/>
        </w:rPr>
        <w:t xml:space="preserve"> </w:t>
      </w:r>
      <w:r w:rsidR="00E356FD">
        <w:rPr>
          <w:rFonts w:asciiTheme="minorHAnsi" w:hAnsiTheme="minorHAnsi" w:cstheme="minorHAnsi"/>
        </w:rPr>
        <w:t xml:space="preserve">- </w:t>
      </w:r>
      <w:r w:rsidR="000C5274" w:rsidRPr="00FC6690">
        <w:rPr>
          <w:rFonts w:asciiTheme="minorHAnsi" w:hAnsiTheme="minorHAnsi" w:cstheme="minorHAnsi"/>
        </w:rPr>
        <w:t>Product IDs</w:t>
      </w:r>
    </w:p>
    <w:p w14:paraId="32931E3C" w14:textId="77777777" w:rsidR="00E356FD" w:rsidRDefault="0017409B" w:rsidP="00DD3C96">
      <w:pPr>
        <w:spacing w:line="360" w:lineRule="auto"/>
        <w:jc w:val="both"/>
        <w:rPr>
          <w:rFonts w:asciiTheme="minorHAnsi" w:hAnsiTheme="minorHAnsi" w:cstheme="minorHAnsi"/>
        </w:rPr>
      </w:pPr>
      <w:r w:rsidRPr="00FC6690">
        <w:rPr>
          <w:rFonts w:asciiTheme="minorHAnsi" w:hAnsiTheme="minorHAnsi" w:cstheme="minorHAnsi"/>
        </w:rPr>
        <w:t xml:space="preserve">2. </w:t>
      </w:r>
      <w:r w:rsidR="00FC6690" w:rsidRPr="00FC6690">
        <w:rPr>
          <w:rFonts w:asciiTheme="minorHAnsi" w:hAnsiTheme="minorHAnsi" w:cstheme="minorHAnsi"/>
        </w:rPr>
        <w:t>N</w:t>
      </w:r>
      <w:r w:rsidR="000C5274" w:rsidRPr="00FC6690">
        <w:rPr>
          <w:rFonts w:asciiTheme="minorHAnsi" w:hAnsiTheme="minorHAnsi" w:cstheme="minorHAnsi"/>
        </w:rPr>
        <w:t>o missing data in the files.</w:t>
      </w:r>
    </w:p>
    <w:p w14:paraId="4F82CFF0" w14:textId="43F895AE" w:rsidR="0017409B" w:rsidRPr="00FC6690" w:rsidRDefault="0017409B" w:rsidP="00DD3C96">
      <w:pPr>
        <w:spacing w:line="360" w:lineRule="auto"/>
        <w:jc w:val="both"/>
        <w:rPr>
          <w:rFonts w:asciiTheme="minorHAnsi" w:hAnsiTheme="minorHAnsi" w:cstheme="minorHAnsi"/>
        </w:rPr>
      </w:pPr>
      <w:r w:rsidRPr="00FC6690">
        <w:rPr>
          <w:rFonts w:asciiTheme="minorHAnsi" w:hAnsiTheme="minorHAnsi" w:cstheme="minorHAnsi"/>
        </w:rPr>
        <w:t xml:space="preserve">3. </w:t>
      </w:r>
      <w:r w:rsidR="000C5274" w:rsidRPr="00FC6690">
        <w:rPr>
          <w:rFonts w:asciiTheme="minorHAnsi" w:hAnsiTheme="minorHAnsi" w:cstheme="minorHAnsi"/>
        </w:rPr>
        <w:t>Number of observations:</w:t>
      </w:r>
    </w:p>
    <w:p w14:paraId="5863B9CD" w14:textId="0AAE0336" w:rsidR="000C5274" w:rsidRPr="00FC6690" w:rsidRDefault="000C5274" w:rsidP="00DD3C96">
      <w:pPr>
        <w:spacing w:line="360" w:lineRule="auto"/>
        <w:jc w:val="both"/>
        <w:rPr>
          <w:rFonts w:asciiTheme="minorHAnsi" w:hAnsiTheme="minorHAnsi" w:cstheme="minorHAnsi"/>
        </w:rPr>
      </w:pPr>
      <w:r w:rsidRPr="00FC6690">
        <w:rPr>
          <w:rFonts w:asciiTheme="minorHAnsi" w:hAnsiTheme="minorHAnsi" w:cstheme="minorHAnsi"/>
        </w:rPr>
        <w:tab/>
      </w:r>
      <w:proofErr w:type="spellStart"/>
      <w:r w:rsidRPr="00FC6690">
        <w:rPr>
          <w:rFonts w:asciiTheme="minorHAnsi" w:hAnsiTheme="minorHAnsi" w:cstheme="minorHAnsi"/>
        </w:rPr>
        <w:t>turtle_reviews</w:t>
      </w:r>
      <w:proofErr w:type="spellEnd"/>
      <w:r w:rsidRPr="00FC6690">
        <w:rPr>
          <w:rFonts w:asciiTheme="minorHAnsi" w:hAnsiTheme="minorHAnsi" w:cstheme="minorHAnsi"/>
        </w:rPr>
        <w:t>: 2000</w:t>
      </w:r>
    </w:p>
    <w:p w14:paraId="22A56137" w14:textId="1121A7F1" w:rsidR="000C5274" w:rsidRDefault="000C5274" w:rsidP="00DD3C96">
      <w:pPr>
        <w:spacing w:line="360" w:lineRule="auto"/>
        <w:jc w:val="both"/>
        <w:rPr>
          <w:rFonts w:asciiTheme="minorHAnsi" w:hAnsiTheme="minorHAnsi" w:cstheme="minorHAnsi"/>
        </w:rPr>
      </w:pPr>
      <w:r w:rsidRPr="00FC6690">
        <w:rPr>
          <w:rFonts w:asciiTheme="minorHAnsi" w:hAnsiTheme="minorHAnsi" w:cstheme="minorHAnsi"/>
        </w:rPr>
        <w:tab/>
      </w:r>
      <w:proofErr w:type="spellStart"/>
      <w:r w:rsidRPr="00FC6690">
        <w:rPr>
          <w:rFonts w:asciiTheme="minorHAnsi" w:hAnsiTheme="minorHAnsi" w:cstheme="minorHAnsi"/>
        </w:rPr>
        <w:t>turtle_sales</w:t>
      </w:r>
      <w:proofErr w:type="spellEnd"/>
      <w:r w:rsidRPr="00FC6690">
        <w:rPr>
          <w:rFonts w:asciiTheme="minorHAnsi" w:hAnsiTheme="minorHAnsi" w:cstheme="minorHAnsi"/>
        </w:rPr>
        <w:t>: 352</w:t>
      </w:r>
    </w:p>
    <w:p w14:paraId="775AEF55" w14:textId="0B30B0B5" w:rsidR="00E356FD" w:rsidRPr="00E356FD" w:rsidRDefault="00E356FD" w:rsidP="00E356FD">
      <w:pPr>
        <w:spacing w:line="360" w:lineRule="auto"/>
        <w:jc w:val="both"/>
        <w:rPr>
          <w:rFonts w:asciiTheme="minorHAnsi" w:hAnsiTheme="minorHAnsi" w:cstheme="minorHAnsi"/>
        </w:rPr>
      </w:pPr>
    </w:p>
    <w:p w14:paraId="661E17DF" w14:textId="77777777" w:rsidR="009E372C" w:rsidRPr="00E0105E" w:rsidRDefault="009E372C" w:rsidP="00DD3C96">
      <w:pPr>
        <w:shd w:val="clear" w:color="auto" w:fill="FFFFFF"/>
        <w:spacing w:before="129" w:line="360" w:lineRule="auto"/>
        <w:jc w:val="both"/>
        <w:outlineLvl w:val="0"/>
        <w:rPr>
          <w:rFonts w:asciiTheme="minorHAnsi" w:eastAsia="SimSun" w:hAnsiTheme="minorHAnsi" w:cstheme="minorHAnsi"/>
          <w:color w:val="000000"/>
          <w:kern w:val="36"/>
          <w:u w:val="single"/>
        </w:rPr>
      </w:pPr>
      <w:r w:rsidRPr="00E0105E">
        <w:rPr>
          <w:rFonts w:asciiTheme="minorHAnsi" w:eastAsia="SimSun" w:hAnsiTheme="minorHAnsi" w:cstheme="minorHAnsi"/>
          <w:color w:val="000000"/>
          <w:kern w:val="36"/>
          <w:u w:val="single"/>
        </w:rPr>
        <w:t>D</w:t>
      </w:r>
      <w:r w:rsidR="0017409B" w:rsidRPr="00E0105E">
        <w:rPr>
          <w:rFonts w:asciiTheme="minorHAnsi" w:eastAsia="SimSun" w:hAnsiTheme="minorHAnsi" w:cstheme="minorHAnsi"/>
          <w:color w:val="000000"/>
          <w:kern w:val="36"/>
          <w:u w:val="single"/>
        </w:rPr>
        <w:t>ata Type Check</w:t>
      </w:r>
      <w:r w:rsidRPr="00E0105E">
        <w:rPr>
          <w:rFonts w:asciiTheme="minorHAnsi" w:eastAsia="SimSun" w:hAnsiTheme="minorHAnsi" w:cstheme="minorHAnsi"/>
          <w:color w:val="000000"/>
          <w:kern w:val="36"/>
          <w:u w:val="single"/>
        </w:rPr>
        <w:t>:</w:t>
      </w:r>
    </w:p>
    <w:p w14:paraId="15647790" w14:textId="1DD69450" w:rsidR="002270FE" w:rsidRDefault="00FC6690" w:rsidP="00DD3C96">
      <w:pPr>
        <w:shd w:val="clear" w:color="auto" w:fill="FFFFFF"/>
        <w:spacing w:before="240"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P</w:t>
      </w:r>
      <w:r w:rsidR="009C4684" w:rsidRPr="00FC6690">
        <w:rPr>
          <w:rFonts w:asciiTheme="minorHAnsi" w:eastAsia="SimSun" w:hAnsiTheme="minorHAnsi" w:cstheme="minorHAnsi"/>
          <w:color w:val="000000"/>
        </w:rPr>
        <w:t>roduct column contains the unique product codes such that there is no ordinal meaning relating to the product descriptions</w:t>
      </w:r>
      <w:r w:rsidRPr="00FC6690">
        <w:rPr>
          <w:rFonts w:asciiTheme="minorHAnsi" w:eastAsia="SimSun" w:hAnsiTheme="minorHAnsi" w:cstheme="minorHAnsi"/>
          <w:color w:val="000000"/>
        </w:rPr>
        <w:t xml:space="preserve"> but saved as numerical type</w:t>
      </w:r>
      <w:r w:rsidR="000D31DA">
        <w:rPr>
          <w:rFonts w:asciiTheme="minorHAnsi" w:eastAsia="SimSun" w:hAnsiTheme="minorHAnsi" w:cstheme="minorHAnsi"/>
          <w:color w:val="000000"/>
        </w:rPr>
        <w:t xml:space="preserve"> in the turtle_reviews.csv file.</w:t>
      </w:r>
    </w:p>
    <w:p w14:paraId="65D59274" w14:textId="20587AF3" w:rsidR="000D31DA" w:rsidRPr="00FC6690" w:rsidRDefault="000D31DA" w:rsidP="00DD3C96">
      <w:pPr>
        <w:shd w:val="clear" w:color="auto" w:fill="FFFFFF"/>
        <w:spacing w:before="240" w:line="360" w:lineRule="auto"/>
        <w:jc w:val="both"/>
        <w:rPr>
          <w:rFonts w:asciiTheme="minorHAnsi" w:eastAsia="SimSun" w:hAnsiTheme="minorHAnsi" w:cstheme="minorHAnsi"/>
          <w:color w:val="000000"/>
        </w:rPr>
      </w:pPr>
      <w:r>
        <w:rPr>
          <w:rFonts w:asciiTheme="minorHAnsi" w:eastAsia="SimSun" w:hAnsiTheme="minorHAnsi" w:cstheme="minorHAnsi"/>
          <w:color w:val="000000"/>
        </w:rPr>
        <w:t>Same product ID would have several Ranking in turtle_sales.csv file.</w:t>
      </w:r>
    </w:p>
    <w:p w14:paraId="75FE9604" w14:textId="62F209B6" w:rsidR="009C4684" w:rsidRPr="00E0105E" w:rsidRDefault="009C4684" w:rsidP="00DD3C96">
      <w:pPr>
        <w:shd w:val="clear" w:color="auto" w:fill="FFFFFF"/>
        <w:spacing w:before="240" w:line="360" w:lineRule="auto"/>
        <w:jc w:val="both"/>
        <w:rPr>
          <w:rFonts w:asciiTheme="minorHAnsi" w:eastAsia="SimSun" w:hAnsiTheme="minorHAnsi" w:cstheme="minorHAnsi"/>
          <w:color w:val="000000"/>
          <w:u w:val="single"/>
        </w:rPr>
      </w:pPr>
      <w:r w:rsidRPr="00E0105E">
        <w:rPr>
          <w:rFonts w:asciiTheme="minorHAnsi" w:eastAsia="SimSun" w:hAnsiTheme="minorHAnsi" w:cstheme="minorHAnsi"/>
          <w:color w:val="000000"/>
          <w:u w:val="single"/>
        </w:rPr>
        <w:t>Data Exploration</w:t>
      </w:r>
    </w:p>
    <w:p w14:paraId="07FB1AED" w14:textId="680A793E" w:rsidR="009C4684" w:rsidRPr="00FC6690" w:rsidRDefault="009C4684" w:rsidP="00DD3C96">
      <w:pPr>
        <w:pStyle w:val="ListParagraph"/>
        <w:numPr>
          <w:ilvl w:val="0"/>
          <w:numId w:val="47"/>
        </w:numPr>
        <w:shd w:val="clear" w:color="auto" w:fill="FFFFFF"/>
        <w:spacing w:before="240"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Categorical Data</w:t>
      </w:r>
    </w:p>
    <w:p w14:paraId="620A6C8E" w14:textId="4DFD07AC" w:rsidR="009C4684" w:rsidRPr="00FC6690" w:rsidRDefault="00767F76" w:rsidP="00DD3C96">
      <w:pPr>
        <w:shd w:val="clear" w:color="auto" w:fill="FFFFFF"/>
        <w:spacing w:before="240" w:line="360" w:lineRule="auto"/>
        <w:jc w:val="both"/>
        <w:rPr>
          <w:rFonts w:asciiTheme="minorHAnsi" w:eastAsia="SimSun" w:hAnsiTheme="minorHAnsi" w:cstheme="minorHAnsi"/>
          <w:color w:val="000000"/>
        </w:rPr>
      </w:pPr>
      <w:r w:rsidRPr="00FC6690">
        <w:rPr>
          <w:rFonts w:asciiTheme="minorHAnsi" w:eastAsia="SimSun" w:hAnsiTheme="minorHAnsi" w:cstheme="minorHAnsi"/>
          <w:noProof/>
          <w:color w:val="000000"/>
        </w:rPr>
        <w:drawing>
          <wp:inline distT="0" distB="0" distL="0" distR="0" wp14:anchorId="7F1C1DAF" wp14:editId="0FB7D156">
            <wp:extent cx="5731510" cy="2359660"/>
            <wp:effectExtent l="0" t="0" r="2540" b="2540"/>
            <wp:docPr id="1908903175" name="Picture 2"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03175" name="Picture 2" descr="A graph of different colored column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59660"/>
                    </a:xfrm>
                    <a:prstGeom prst="rect">
                      <a:avLst/>
                    </a:prstGeom>
                  </pic:spPr>
                </pic:pic>
              </a:graphicData>
            </a:graphic>
          </wp:inline>
        </w:drawing>
      </w:r>
    </w:p>
    <w:p w14:paraId="717388E1" w14:textId="77777777" w:rsidR="007B0847" w:rsidRDefault="007B0847" w:rsidP="00E0105E">
      <w:pPr>
        <w:shd w:val="clear" w:color="auto" w:fill="FFFFFF"/>
        <w:spacing w:before="240" w:line="360" w:lineRule="auto"/>
        <w:ind w:firstLine="360"/>
        <w:jc w:val="both"/>
        <w:rPr>
          <w:rFonts w:asciiTheme="minorHAnsi" w:eastAsia="SimSun" w:hAnsiTheme="minorHAnsi" w:cstheme="minorHAnsi"/>
          <w:color w:val="000000"/>
        </w:rPr>
      </w:pPr>
    </w:p>
    <w:p w14:paraId="407FBD29" w14:textId="77777777" w:rsidR="007B0847" w:rsidRDefault="007B0847" w:rsidP="00E0105E">
      <w:pPr>
        <w:shd w:val="clear" w:color="auto" w:fill="FFFFFF"/>
        <w:spacing w:before="240" w:line="360" w:lineRule="auto"/>
        <w:ind w:firstLine="360"/>
        <w:jc w:val="both"/>
        <w:rPr>
          <w:rFonts w:asciiTheme="minorHAnsi" w:eastAsia="SimSun" w:hAnsiTheme="minorHAnsi" w:cstheme="minorHAnsi"/>
          <w:color w:val="000000"/>
        </w:rPr>
      </w:pPr>
    </w:p>
    <w:p w14:paraId="2CDE3D67" w14:textId="785719A5" w:rsidR="00767F76" w:rsidRPr="00FC6690" w:rsidRDefault="00767F76" w:rsidP="00E0105E">
      <w:pPr>
        <w:shd w:val="clear" w:color="auto" w:fill="FFFFFF"/>
        <w:spacing w:before="240" w:line="360" w:lineRule="auto"/>
        <w:ind w:firstLine="360"/>
        <w:jc w:val="both"/>
        <w:rPr>
          <w:rFonts w:asciiTheme="minorHAnsi" w:eastAsia="SimSun" w:hAnsiTheme="minorHAnsi" w:cstheme="minorHAnsi"/>
          <w:color w:val="000000"/>
        </w:rPr>
      </w:pPr>
      <w:r w:rsidRPr="00FC6690">
        <w:rPr>
          <w:rFonts w:asciiTheme="minorHAnsi" w:eastAsia="SimSun" w:hAnsiTheme="minorHAnsi" w:cstheme="minorHAnsi"/>
          <w:color w:val="000000"/>
        </w:rPr>
        <w:lastRenderedPageBreak/>
        <w:t>Observations:</w:t>
      </w:r>
    </w:p>
    <w:p w14:paraId="44E244EA" w14:textId="77777777" w:rsidR="00767F76" w:rsidRPr="00FC6690" w:rsidRDefault="00767F76" w:rsidP="00DD3C96">
      <w:pPr>
        <w:pStyle w:val="ListParagraph"/>
        <w:numPr>
          <w:ilvl w:val="0"/>
          <w:numId w:val="41"/>
        </w:numPr>
        <w:shd w:val="clear" w:color="auto" w:fill="FFFFFF"/>
        <w:spacing w:before="240"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The plot indicated an interesting pattern that the samples whose education background of 'Basic' within age 30-35 would have highest loyalty points.</w:t>
      </w:r>
    </w:p>
    <w:p w14:paraId="601A95EC" w14:textId="77777777" w:rsidR="00767F76" w:rsidRPr="00FC6690" w:rsidRDefault="00767F76" w:rsidP="00DD3C96">
      <w:pPr>
        <w:pStyle w:val="ListParagraph"/>
        <w:shd w:val="clear" w:color="auto" w:fill="FFFFFF"/>
        <w:spacing w:before="240" w:line="360" w:lineRule="auto"/>
        <w:jc w:val="both"/>
        <w:rPr>
          <w:rFonts w:asciiTheme="minorHAnsi" w:eastAsia="SimSun" w:hAnsiTheme="minorHAnsi" w:cstheme="minorHAnsi"/>
          <w:color w:val="000000"/>
        </w:rPr>
      </w:pPr>
    </w:p>
    <w:p w14:paraId="3D26C6B2" w14:textId="12D7A506" w:rsidR="00767F76" w:rsidRPr="00FC6690" w:rsidRDefault="00767F76" w:rsidP="00DD3C96">
      <w:pPr>
        <w:pStyle w:val="ListParagraph"/>
        <w:numPr>
          <w:ilvl w:val="0"/>
          <w:numId w:val="41"/>
        </w:numPr>
        <w:shd w:val="clear" w:color="auto" w:fill="FFFFFF"/>
        <w:spacing w:before="240"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 xml:space="preserve">While there </w:t>
      </w:r>
      <w:r w:rsidR="000D31DA">
        <w:rPr>
          <w:rFonts w:asciiTheme="minorHAnsi" w:eastAsia="SimSun" w:hAnsiTheme="minorHAnsi" w:cstheme="minorHAnsi"/>
          <w:color w:val="000000"/>
        </w:rPr>
        <w:t>were</w:t>
      </w:r>
      <w:r w:rsidRPr="00FC6690">
        <w:rPr>
          <w:rFonts w:asciiTheme="minorHAnsi" w:eastAsia="SimSun" w:hAnsiTheme="minorHAnsi" w:cstheme="minorHAnsi"/>
          <w:color w:val="000000"/>
        </w:rPr>
        <w:t xml:space="preserve"> </w:t>
      </w:r>
      <w:proofErr w:type="gramStart"/>
      <w:r w:rsidRPr="00FC6690">
        <w:rPr>
          <w:rFonts w:asciiTheme="minorHAnsi" w:eastAsia="SimSun" w:hAnsiTheme="minorHAnsi" w:cstheme="minorHAnsi"/>
          <w:color w:val="000000"/>
        </w:rPr>
        <w:t>a number of</w:t>
      </w:r>
      <w:proofErr w:type="gramEnd"/>
      <w:r w:rsidRPr="00FC6690">
        <w:rPr>
          <w:rFonts w:asciiTheme="minorHAnsi" w:eastAsia="SimSun" w:hAnsiTheme="minorHAnsi" w:cstheme="minorHAnsi"/>
          <w:color w:val="000000"/>
        </w:rPr>
        <w:t xml:space="preserve"> samples with educational background of graduate level or above falls into 15-20 age group. </w:t>
      </w:r>
      <w:proofErr w:type="gramStart"/>
      <w:r w:rsidRPr="00FC6690">
        <w:rPr>
          <w:rFonts w:asciiTheme="minorHAnsi" w:eastAsia="SimSun" w:hAnsiTheme="minorHAnsi" w:cstheme="minorHAnsi"/>
          <w:color w:val="000000"/>
        </w:rPr>
        <w:t>Generally speaking, the</w:t>
      </w:r>
      <w:proofErr w:type="gramEnd"/>
      <w:r w:rsidRPr="00FC6690">
        <w:rPr>
          <w:rFonts w:asciiTheme="minorHAnsi" w:eastAsia="SimSun" w:hAnsiTheme="minorHAnsi" w:cstheme="minorHAnsi"/>
          <w:color w:val="000000"/>
        </w:rPr>
        <w:t xml:space="preserve"> age at which most people receive their PhD varies from person to person, but typically falls between the mid-twenties and early thirties.</w:t>
      </w:r>
    </w:p>
    <w:p w14:paraId="687F19B8" w14:textId="77777777" w:rsidR="00767F76" w:rsidRPr="00FC6690" w:rsidRDefault="00767F76" w:rsidP="00DD3C96">
      <w:pPr>
        <w:pStyle w:val="ListParagraph"/>
        <w:shd w:val="clear" w:color="auto" w:fill="FFFFFF"/>
        <w:spacing w:before="240" w:line="360" w:lineRule="auto"/>
        <w:jc w:val="both"/>
        <w:rPr>
          <w:rFonts w:asciiTheme="minorHAnsi" w:eastAsia="SimSun" w:hAnsiTheme="minorHAnsi" w:cstheme="minorHAnsi"/>
          <w:color w:val="000000"/>
        </w:rPr>
      </w:pPr>
    </w:p>
    <w:p w14:paraId="6F67A6CE" w14:textId="7AD28339" w:rsidR="009C4684" w:rsidRPr="00FC6690" w:rsidRDefault="009C4684" w:rsidP="00E0105E">
      <w:pPr>
        <w:pStyle w:val="ListParagraph"/>
        <w:numPr>
          <w:ilvl w:val="0"/>
          <w:numId w:val="47"/>
        </w:numPr>
        <w:shd w:val="clear" w:color="auto" w:fill="FFFFFF"/>
        <w:spacing w:before="240"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Numerical Data</w:t>
      </w:r>
    </w:p>
    <w:p w14:paraId="0B6FDBC7" w14:textId="77777777" w:rsidR="004027D4" w:rsidRPr="00FC6690" w:rsidRDefault="004027D4" w:rsidP="00E0105E">
      <w:pPr>
        <w:pStyle w:val="ListParagraph"/>
        <w:shd w:val="clear" w:color="auto" w:fill="FFFFFF"/>
        <w:spacing w:before="240" w:line="360" w:lineRule="auto"/>
        <w:ind w:left="360"/>
        <w:jc w:val="both"/>
        <w:rPr>
          <w:rFonts w:asciiTheme="minorHAnsi" w:eastAsia="SimSun" w:hAnsiTheme="minorHAnsi" w:cstheme="minorHAnsi"/>
          <w:color w:val="000000"/>
        </w:rPr>
      </w:pPr>
    </w:p>
    <w:p w14:paraId="1EA9FD2A" w14:textId="1C738166" w:rsidR="004027D4" w:rsidRPr="00FC6690" w:rsidRDefault="004027D4" w:rsidP="00DD3C96">
      <w:pPr>
        <w:pStyle w:val="ListParagraph"/>
        <w:shd w:val="clear" w:color="auto" w:fill="FFFFFF"/>
        <w:spacing w:before="240" w:line="360" w:lineRule="auto"/>
        <w:ind w:left="360"/>
        <w:jc w:val="both"/>
        <w:rPr>
          <w:rFonts w:asciiTheme="minorHAnsi" w:eastAsia="SimSun" w:hAnsiTheme="minorHAnsi" w:cstheme="minorHAnsi"/>
          <w:color w:val="000000"/>
        </w:rPr>
      </w:pPr>
      <w:r w:rsidRPr="00FC6690">
        <w:rPr>
          <w:rFonts w:asciiTheme="minorHAnsi" w:eastAsia="SimSun" w:hAnsiTheme="minorHAnsi" w:cstheme="minorHAnsi"/>
          <w:noProof/>
          <w:color w:val="000000"/>
        </w:rPr>
        <w:drawing>
          <wp:inline distT="0" distB="0" distL="0" distR="0" wp14:anchorId="1637DE07" wp14:editId="77D72012">
            <wp:extent cx="5731510" cy="1304290"/>
            <wp:effectExtent l="0" t="0" r="2540" b="0"/>
            <wp:docPr id="1663480607"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80607" name="Picture 4" descr="A graph with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04290"/>
                    </a:xfrm>
                    <a:prstGeom prst="rect">
                      <a:avLst/>
                    </a:prstGeom>
                  </pic:spPr>
                </pic:pic>
              </a:graphicData>
            </a:graphic>
          </wp:inline>
        </w:drawing>
      </w:r>
    </w:p>
    <w:p w14:paraId="3C0DD00F" w14:textId="77777777" w:rsidR="004027D4" w:rsidRPr="00FC6690" w:rsidRDefault="004027D4" w:rsidP="00DD3C96">
      <w:pPr>
        <w:pStyle w:val="ListParagraph"/>
        <w:shd w:val="clear" w:color="auto" w:fill="FFFFFF"/>
        <w:spacing w:before="240" w:line="360" w:lineRule="auto"/>
        <w:ind w:left="360"/>
        <w:jc w:val="both"/>
        <w:rPr>
          <w:rFonts w:asciiTheme="minorHAnsi" w:eastAsia="SimSun" w:hAnsiTheme="minorHAnsi" w:cstheme="minorHAnsi"/>
          <w:color w:val="000000"/>
        </w:rPr>
      </w:pPr>
    </w:p>
    <w:p w14:paraId="23460435" w14:textId="2FB097EA" w:rsidR="00767F76" w:rsidRPr="00FC6690" w:rsidRDefault="004027D4" w:rsidP="00DD3C96">
      <w:pPr>
        <w:pStyle w:val="ListParagraph"/>
        <w:shd w:val="clear" w:color="auto" w:fill="FFFFFF"/>
        <w:spacing w:before="240" w:line="360" w:lineRule="auto"/>
        <w:ind w:left="360"/>
        <w:jc w:val="both"/>
        <w:rPr>
          <w:rFonts w:asciiTheme="minorHAnsi" w:eastAsia="SimSun" w:hAnsiTheme="minorHAnsi" w:cstheme="minorHAnsi"/>
          <w:color w:val="000000"/>
        </w:rPr>
      </w:pPr>
      <w:r w:rsidRPr="00FC6690">
        <w:rPr>
          <w:rFonts w:asciiTheme="minorHAnsi" w:eastAsia="SimSun" w:hAnsiTheme="minorHAnsi" w:cstheme="minorHAnsi"/>
          <w:noProof/>
          <w:color w:val="000000"/>
        </w:rPr>
        <w:drawing>
          <wp:inline distT="0" distB="0" distL="0" distR="0" wp14:anchorId="24C0C1F4" wp14:editId="42151C6C">
            <wp:extent cx="3022704" cy="2384335"/>
            <wp:effectExtent l="0" t="0" r="6350" b="0"/>
            <wp:docPr id="1943650071"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50071" name="Picture 3" descr="A diagram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32108" cy="2391753"/>
                    </a:xfrm>
                    <a:prstGeom prst="rect">
                      <a:avLst/>
                    </a:prstGeom>
                  </pic:spPr>
                </pic:pic>
              </a:graphicData>
            </a:graphic>
          </wp:inline>
        </w:drawing>
      </w:r>
    </w:p>
    <w:p w14:paraId="38531ACE" w14:textId="6961B1FC" w:rsidR="004027D4" w:rsidRPr="00FC6690" w:rsidRDefault="00E97AB6" w:rsidP="00DD3C96">
      <w:pPr>
        <w:pStyle w:val="ListParagraph"/>
        <w:numPr>
          <w:ilvl w:val="0"/>
          <w:numId w:val="41"/>
        </w:numPr>
        <w:shd w:val="clear" w:color="auto" w:fill="FFFFFF"/>
        <w:spacing w:before="240"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 xml:space="preserve">The range between min and max of the loyalty points was quite large, </w:t>
      </w:r>
      <w:r w:rsidR="000D31DA">
        <w:rPr>
          <w:rFonts w:asciiTheme="minorHAnsi" w:eastAsia="SimSun" w:hAnsiTheme="minorHAnsi" w:cstheme="minorHAnsi"/>
          <w:color w:val="000000"/>
        </w:rPr>
        <w:t>suggested</w:t>
      </w:r>
      <w:r w:rsidRPr="00FC6690">
        <w:rPr>
          <w:rFonts w:asciiTheme="minorHAnsi" w:eastAsia="SimSun" w:hAnsiTheme="minorHAnsi" w:cstheme="minorHAnsi"/>
          <w:color w:val="000000"/>
        </w:rPr>
        <w:t xml:space="preserve"> checked if transformation of the variable could give better result of estimation.</w:t>
      </w:r>
    </w:p>
    <w:p w14:paraId="324529D3" w14:textId="36E42A5D" w:rsidR="00E97AB6" w:rsidRPr="00FC6690" w:rsidRDefault="000D31DA" w:rsidP="00DD3C96">
      <w:pPr>
        <w:pStyle w:val="ListParagraph"/>
        <w:numPr>
          <w:ilvl w:val="0"/>
          <w:numId w:val="41"/>
        </w:numPr>
        <w:shd w:val="clear" w:color="auto" w:fill="FFFFFF"/>
        <w:spacing w:before="240" w:line="360" w:lineRule="auto"/>
        <w:jc w:val="both"/>
        <w:rPr>
          <w:rFonts w:asciiTheme="minorHAnsi" w:eastAsia="SimSun" w:hAnsiTheme="minorHAnsi" w:cstheme="minorHAnsi"/>
          <w:color w:val="000000"/>
        </w:rPr>
      </w:pPr>
      <w:r>
        <w:rPr>
          <w:rFonts w:asciiTheme="minorHAnsi" w:eastAsia="SimSun" w:hAnsiTheme="minorHAnsi" w:cstheme="minorHAnsi"/>
          <w:color w:val="000000"/>
        </w:rPr>
        <w:t>T</w:t>
      </w:r>
      <w:r w:rsidR="00E97AB6" w:rsidRPr="00FC6690">
        <w:rPr>
          <w:rFonts w:asciiTheme="minorHAnsi" w:eastAsia="SimSun" w:hAnsiTheme="minorHAnsi" w:cstheme="minorHAnsi"/>
          <w:color w:val="000000"/>
        </w:rPr>
        <w:t>he ranges for age, remuneration and spending score were quite close.</w:t>
      </w:r>
    </w:p>
    <w:p w14:paraId="76B98071" w14:textId="0DD5CD8F" w:rsidR="00E97AB6" w:rsidRPr="00FC6690" w:rsidRDefault="00E97AB6" w:rsidP="00DD3C96">
      <w:pPr>
        <w:pStyle w:val="ListParagraph"/>
        <w:shd w:val="clear" w:color="auto" w:fill="FFFFFF"/>
        <w:spacing w:before="240" w:line="360" w:lineRule="auto"/>
        <w:jc w:val="both"/>
        <w:rPr>
          <w:rFonts w:asciiTheme="minorHAnsi" w:eastAsia="SimSun" w:hAnsiTheme="minorHAnsi" w:cstheme="minorHAnsi"/>
          <w:color w:val="000000"/>
        </w:rPr>
      </w:pPr>
      <w:r w:rsidRPr="00FC6690">
        <w:rPr>
          <w:rFonts w:asciiTheme="minorHAnsi" w:eastAsia="SimSun" w:hAnsiTheme="minorHAnsi" w:cstheme="minorHAnsi"/>
          <w:noProof/>
          <w:color w:val="000000"/>
        </w:rPr>
        <w:lastRenderedPageBreak/>
        <w:drawing>
          <wp:inline distT="0" distB="0" distL="0" distR="0" wp14:anchorId="5E3B9C4C" wp14:editId="73C73F1B">
            <wp:extent cx="3613584" cy="2872014"/>
            <wp:effectExtent l="0" t="0" r="6350" b="5080"/>
            <wp:docPr id="1049081041"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81041" name="Picture 5" descr="A graph with blue do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19388" cy="2876627"/>
                    </a:xfrm>
                    <a:prstGeom prst="rect">
                      <a:avLst/>
                    </a:prstGeom>
                  </pic:spPr>
                </pic:pic>
              </a:graphicData>
            </a:graphic>
          </wp:inline>
        </w:drawing>
      </w:r>
    </w:p>
    <w:p w14:paraId="319640E0" w14:textId="1F01B642" w:rsidR="00E97AB6" w:rsidRPr="00FC6690" w:rsidRDefault="00E97AB6" w:rsidP="00DD3C96">
      <w:pPr>
        <w:pStyle w:val="ListParagraph"/>
        <w:numPr>
          <w:ilvl w:val="0"/>
          <w:numId w:val="41"/>
        </w:numPr>
        <w:shd w:val="clear" w:color="auto" w:fill="FFFFFF"/>
        <w:spacing w:before="240"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There was some pattern identified between Annual Income and spending scores.</w:t>
      </w:r>
    </w:p>
    <w:p w14:paraId="359BCB0A" w14:textId="7A2FEDC9" w:rsidR="002270FE" w:rsidRPr="00E0105E" w:rsidRDefault="002270FE" w:rsidP="00E0105E">
      <w:pPr>
        <w:pStyle w:val="ListParagraph"/>
        <w:numPr>
          <w:ilvl w:val="0"/>
          <w:numId w:val="37"/>
        </w:numPr>
        <w:shd w:val="clear" w:color="auto" w:fill="FFFFFF"/>
        <w:spacing w:before="240" w:line="360" w:lineRule="auto"/>
        <w:jc w:val="both"/>
        <w:rPr>
          <w:rFonts w:asciiTheme="minorHAnsi" w:eastAsia="SimSun" w:hAnsiTheme="minorHAnsi" w:cstheme="minorHAnsi"/>
          <w:b/>
          <w:bCs/>
          <w:color w:val="000000"/>
        </w:rPr>
      </w:pPr>
      <w:r w:rsidRPr="00E0105E">
        <w:rPr>
          <w:rFonts w:asciiTheme="minorHAnsi" w:eastAsia="SimSun" w:hAnsiTheme="minorHAnsi" w:cstheme="minorHAnsi"/>
          <w:b/>
          <w:bCs/>
          <w:color w:val="2D3B45"/>
        </w:rPr>
        <w:t>Trends and Patterns</w:t>
      </w:r>
    </w:p>
    <w:p w14:paraId="2AA48ECB" w14:textId="1CC128F7" w:rsidR="00063464" w:rsidRPr="00FC6690" w:rsidRDefault="00063464" w:rsidP="00DD3C96">
      <w:pPr>
        <w:pStyle w:val="ListParagraph"/>
        <w:spacing w:before="45" w:after="45" w:line="360" w:lineRule="auto"/>
        <w:ind w:left="360" w:right="45"/>
        <w:jc w:val="both"/>
        <w:rPr>
          <w:rFonts w:asciiTheme="minorHAnsi" w:eastAsia="SimSun" w:hAnsiTheme="minorHAnsi" w:cstheme="minorHAnsi"/>
          <w:color w:val="2D3B45"/>
        </w:rPr>
      </w:pPr>
      <w:r w:rsidRPr="00FC6690">
        <w:rPr>
          <w:rFonts w:asciiTheme="minorHAnsi" w:eastAsia="SimSun" w:hAnsiTheme="minorHAnsi" w:cstheme="minorHAnsi"/>
          <w:color w:val="2D3B45"/>
        </w:rPr>
        <w:t xml:space="preserve">Meta Data </w:t>
      </w:r>
      <w:r w:rsidR="00E0105E" w:rsidRPr="00FC6690">
        <w:rPr>
          <w:rFonts w:asciiTheme="minorHAnsi" w:eastAsia="SimSun" w:hAnsiTheme="minorHAnsi" w:cstheme="minorHAnsi"/>
          <w:color w:val="2D3B45"/>
        </w:rPr>
        <w:t>Interpretation</w:t>
      </w:r>
    </w:p>
    <w:p w14:paraId="6C4C12A6" w14:textId="77777777" w:rsidR="00E97AB6" w:rsidRPr="00FC6690" w:rsidRDefault="00E97AB6" w:rsidP="00DD3C96">
      <w:pPr>
        <w:pStyle w:val="ListParagraph"/>
        <w:numPr>
          <w:ilvl w:val="0"/>
          <w:numId w:val="41"/>
        </w:numPr>
        <w:spacing w:before="45" w:after="45" w:line="360" w:lineRule="auto"/>
        <w:ind w:right="45"/>
        <w:jc w:val="both"/>
        <w:rPr>
          <w:rFonts w:asciiTheme="minorHAnsi" w:eastAsia="SimSun" w:hAnsiTheme="minorHAnsi" w:cstheme="minorHAnsi"/>
          <w:color w:val="2D3B45"/>
        </w:rPr>
      </w:pPr>
      <w:r w:rsidRPr="00FC6690">
        <w:rPr>
          <w:rFonts w:asciiTheme="minorHAnsi" w:eastAsia="SimSun" w:hAnsiTheme="minorHAnsi" w:cstheme="minorHAnsi"/>
          <w:color w:val="2D3B45"/>
        </w:rPr>
        <w:t>According to the meta data, loyalty points are the score based on the point value of the purchase, converting the monetary value to point value, and the point value of an action (purchase).</w:t>
      </w:r>
    </w:p>
    <w:p w14:paraId="32EEE986" w14:textId="64C53DC2" w:rsidR="00E97AB6" w:rsidRPr="00FC6690" w:rsidRDefault="00E97AB6" w:rsidP="00DD3C96">
      <w:pPr>
        <w:pStyle w:val="ListParagraph"/>
        <w:numPr>
          <w:ilvl w:val="0"/>
          <w:numId w:val="41"/>
        </w:numPr>
        <w:spacing w:before="45" w:after="45" w:line="360" w:lineRule="auto"/>
        <w:ind w:right="45"/>
        <w:jc w:val="both"/>
        <w:rPr>
          <w:rFonts w:asciiTheme="minorHAnsi" w:eastAsia="SimSun" w:hAnsiTheme="minorHAnsi" w:cstheme="minorHAnsi"/>
          <w:color w:val="2D3B45"/>
        </w:rPr>
      </w:pPr>
      <w:r w:rsidRPr="00FC6690">
        <w:rPr>
          <w:rFonts w:asciiTheme="minorHAnsi" w:eastAsia="SimSun" w:hAnsiTheme="minorHAnsi" w:cstheme="minorHAnsi"/>
          <w:color w:val="2D3B45"/>
        </w:rPr>
        <w:t xml:space="preserve">Since </w:t>
      </w:r>
      <w:r w:rsidR="00E0105E" w:rsidRPr="00FC6690">
        <w:rPr>
          <w:rFonts w:asciiTheme="minorHAnsi" w:eastAsia="SimSun" w:hAnsiTheme="minorHAnsi" w:cstheme="minorHAnsi"/>
          <w:color w:val="2D3B45"/>
        </w:rPr>
        <w:t>the purchase</w:t>
      </w:r>
      <w:r w:rsidRPr="00FC6690">
        <w:rPr>
          <w:rFonts w:asciiTheme="minorHAnsi" w:eastAsia="SimSun" w:hAnsiTheme="minorHAnsi" w:cstheme="minorHAnsi"/>
          <w:color w:val="2D3B45"/>
        </w:rPr>
        <w:t xml:space="preserve"> of any goods would be influenced by the spending behavior as well as the income level of any individual, which were both available in our given data set.</w:t>
      </w:r>
    </w:p>
    <w:p w14:paraId="0A97EB4B" w14:textId="77777777" w:rsidR="00063464" w:rsidRPr="00FC6690" w:rsidRDefault="00063464" w:rsidP="00DD3C96">
      <w:pPr>
        <w:spacing w:before="45" w:after="45" w:line="360" w:lineRule="auto"/>
        <w:ind w:left="360" w:right="45"/>
        <w:jc w:val="both"/>
        <w:rPr>
          <w:rFonts w:asciiTheme="minorHAnsi" w:eastAsia="SimSun" w:hAnsiTheme="minorHAnsi" w:cstheme="minorHAnsi"/>
          <w:color w:val="2D3B45"/>
        </w:rPr>
      </w:pPr>
    </w:p>
    <w:p w14:paraId="2A69F2AF" w14:textId="2445E5D9" w:rsidR="009C4684" w:rsidRPr="00FC6690" w:rsidRDefault="00E97AB6" w:rsidP="00DD3C96">
      <w:pPr>
        <w:pStyle w:val="ListParagraph"/>
        <w:numPr>
          <w:ilvl w:val="0"/>
          <w:numId w:val="49"/>
        </w:numPr>
        <w:spacing w:before="45" w:after="45" w:line="360" w:lineRule="auto"/>
        <w:ind w:right="45"/>
        <w:jc w:val="both"/>
        <w:rPr>
          <w:rFonts w:asciiTheme="minorHAnsi" w:eastAsia="SimSun" w:hAnsiTheme="minorHAnsi" w:cstheme="minorHAnsi"/>
          <w:i/>
          <w:iCs/>
          <w:color w:val="2D3B45"/>
        </w:rPr>
      </w:pPr>
      <w:r w:rsidRPr="00FC6690">
        <w:rPr>
          <w:rFonts w:asciiTheme="minorHAnsi" w:eastAsia="SimSun" w:hAnsiTheme="minorHAnsi" w:cstheme="minorHAnsi"/>
          <w:i/>
          <w:iCs/>
          <w:color w:val="2D3B45"/>
        </w:rPr>
        <w:t xml:space="preserve">Patterns </w:t>
      </w:r>
      <w:r w:rsidR="00063464" w:rsidRPr="00FC6690">
        <w:rPr>
          <w:rFonts w:asciiTheme="minorHAnsi" w:eastAsia="SimSun" w:hAnsiTheme="minorHAnsi" w:cstheme="minorHAnsi"/>
          <w:i/>
          <w:iCs/>
          <w:color w:val="2D3B45"/>
        </w:rPr>
        <w:t>Identified with Loyalty Points:</w:t>
      </w:r>
    </w:p>
    <w:p w14:paraId="58887812" w14:textId="5D4BC288" w:rsidR="00063464" w:rsidRPr="00FC6690" w:rsidRDefault="00063464" w:rsidP="00DD3C96">
      <w:pPr>
        <w:pStyle w:val="ListParagraph"/>
        <w:numPr>
          <w:ilvl w:val="0"/>
          <w:numId w:val="41"/>
        </w:numPr>
        <w:spacing w:before="45" w:after="45" w:line="360" w:lineRule="auto"/>
        <w:ind w:right="45"/>
        <w:jc w:val="both"/>
        <w:rPr>
          <w:rFonts w:asciiTheme="minorHAnsi" w:eastAsia="SimSun" w:hAnsiTheme="minorHAnsi" w:cstheme="minorHAnsi"/>
          <w:color w:val="2D3B45"/>
        </w:rPr>
      </w:pPr>
      <w:r w:rsidRPr="00FC6690">
        <w:rPr>
          <w:rFonts w:asciiTheme="minorHAnsi" w:eastAsia="SimSun" w:hAnsiTheme="minorHAnsi" w:cstheme="minorHAnsi"/>
          <w:color w:val="2D3B45"/>
        </w:rPr>
        <w:t>Correlation Matrix</w:t>
      </w:r>
    </w:p>
    <w:p w14:paraId="52665AA2" w14:textId="66829BD2" w:rsidR="00063464" w:rsidRPr="00FC6690" w:rsidRDefault="00063464" w:rsidP="00DD3C96">
      <w:pPr>
        <w:pStyle w:val="ListParagraph"/>
        <w:spacing w:before="45" w:after="45" w:line="360" w:lineRule="auto"/>
        <w:ind w:right="45"/>
        <w:jc w:val="both"/>
        <w:rPr>
          <w:rFonts w:asciiTheme="minorHAnsi" w:eastAsia="SimSun" w:hAnsiTheme="minorHAnsi" w:cstheme="minorHAnsi"/>
          <w:color w:val="2D3B45"/>
        </w:rPr>
      </w:pPr>
      <w:r w:rsidRPr="00FC6690">
        <w:rPr>
          <w:rFonts w:asciiTheme="minorHAnsi" w:eastAsia="SimSun" w:hAnsiTheme="minorHAnsi" w:cstheme="minorHAnsi"/>
          <w:noProof/>
          <w:color w:val="2D3B45"/>
        </w:rPr>
        <w:drawing>
          <wp:inline distT="0" distB="0" distL="0" distR="0" wp14:anchorId="3BA0AC98" wp14:editId="406C3C60">
            <wp:extent cx="3004457" cy="2343028"/>
            <wp:effectExtent l="0" t="0" r="5715" b="635"/>
            <wp:docPr id="1500113499" name="Picture 6" descr="A red and whit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13499" name="Picture 6" descr="A red and white squares with numb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08339" cy="2346056"/>
                    </a:xfrm>
                    <a:prstGeom prst="rect">
                      <a:avLst/>
                    </a:prstGeom>
                  </pic:spPr>
                </pic:pic>
              </a:graphicData>
            </a:graphic>
          </wp:inline>
        </w:drawing>
      </w:r>
    </w:p>
    <w:p w14:paraId="037404A3" w14:textId="4B38695E" w:rsidR="00FF26E2" w:rsidRPr="00FC6690" w:rsidRDefault="000D31DA" w:rsidP="00DD3C96">
      <w:pPr>
        <w:pStyle w:val="ListParagraph"/>
        <w:numPr>
          <w:ilvl w:val="0"/>
          <w:numId w:val="41"/>
        </w:numPr>
        <w:spacing w:before="45" w:after="45" w:line="360" w:lineRule="auto"/>
        <w:ind w:right="45"/>
        <w:jc w:val="both"/>
        <w:rPr>
          <w:rFonts w:asciiTheme="minorHAnsi" w:eastAsia="SimSun" w:hAnsiTheme="minorHAnsi" w:cstheme="minorHAnsi"/>
          <w:i/>
          <w:iCs/>
          <w:color w:val="2D3B45"/>
          <w:lang w:val="en-HK"/>
        </w:rPr>
      </w:pPr>
      <w:r>
        <w:rPr>
          <w:rFonts w:asciiTheme="minorHAnsi" w:eastAsia="SimSun" w:hAnsiTheme="minorHAnsi" w:cstheme="minorHAnsi"/>
          <w:i/>
          <w:iCs/>
          <w:color w:val="2D3B45"/>
          <w:lang w:val="en-HK"/>
        </w:rPr>
        <w:t>T</w:t>
      </w:r>
      <w:r w:rsidR="009C4684" w:rsidRPr="00FC6690">
        <w:rPr>
          <w:rFonts w:asciiTheme="minorHAnsi" w:eastAsia="SimSun" w:hAnsiTheme="minorHAnsi" w:cstheme="minorHAnsi"/>
          <w:i/>
          <w:iCs/>
          <w:color w:val="2D3B45"/>
          <w:lang w:val="en-HK"/>
        </w:rPr>
        <w:t>he loyal</w:t>
      </w:r>
      <w:r>
        <w:rPr>
          <w:rFonts w:asciiTheme="minorHAnsi" w:eastAsia="SimSun" w:hAnsiTheme="minorHAnsi" w:cstheme="minorHAnsi"/>
          <w:i/>
          <w:iCs/>
          <w:color w:val="2D3B45"/>
          <w:lang w:val="en-HK"/>
        </w:rPr>
        <w:t>ty</w:t>
      </w:r>
      <w:r w:rsidR="009C4684" w:rsidRPr="00FC6690">
        <w:rPr>
          <w:rFonts w:asciiTheme="minorHAnsi" w:eastAsia="SimSun" w:hAnsiTheme="minorHAnsi" w:cstheme="minorHAnsi"/>
          <w:i/>
          <w:iCs/>
          <w:color w:val="2D3B45"/>
          <w:lang w:val="en-HK"/>
        </w:rPr>
        <w:t xml:space="preserve"> points </w:t>
      </w:r>
      <w:r w:rsidR="00063464" w:rsidRPr="00FC6690">
        <w:rPr>
          <w:rFonts w:asciiTheme="minorHAnsi" w:eastAsia="SimSun" w:hAnsiTheme="minorHAnsi" w:cstheme="minorHAnsi"/>
          <w:i/>
          <w:iCs/>
          <w:color w:val="2D3B45"/>
          <w:lang w:val="en-HK"/>
        </w:rPr>
        <w:t>were highly correlating to</w:t>
      </w:r>
      <w:r w:rsidR="009C4684" w:rsidRPr="00FC6690">
        <w:rPr>
          <w:rFonts w:asciiTheme="minorHAnsi" w:eastAsia="SimSun" w:hAnsiTheme="minorHAnsi" w:cstheme="minorHAnsi"/>
          <w:i/>
          <w:iCs/>
          <w:color w:val="2D3B45"/>
          <w:lang w:val="en-HK"/>
        </w:rPr>
        <w:t xml:space="preserve"> spending scores and remuneration; while</w:t>
      </w:r>
      <w:r>
        <w:rPr>
          <w:rFonts w:asciiTheme="minorHAnsi" w:eastAsia="SimSun" w:hAnsiTheme="minorHAnsi" w:cstheme="minorHAnsi"/>
          <w:i/>
          <w:iCs/>
          <w:color w:val="2D3B45"/>
          <w:lang w:val="en-HK"/>
        </w:rPr>
        <w:t xml:space="preserve"> with</w:t>
      </w:r>
      <w:r w:rsidR="009C4684" w:rsidRPr="00FC6690">
        <w:rPr>
          <w:rFonts w:asciiTheme="minorHAnsi" w:eastAsia="SimSun" w:hAnsiTheme="minorHAnsi" w:cstheme="minorHAnsi"/>
          <w:i/>
          <w:iCs/>
          <w:color w:val="2D3B45"/>
          <w:lang w:val="en-HK"/>
        </w:rPr>
        <w:t xml:space="preserve"> age </w:t>
      </w:r>
      <w:r>
        <w:rPr>
          <w:rFonts w:asciiTheme="minorHAnsi" w:eastAsia="SimSun" w:hAnsiTheme="minorHAnsi" w:cstheme="minorHAnsi"/>
          <w:i/>
          <w:iCs/>
          <w:color w:val="2D3B45"/>
          <w:lang w:val="en-HK"/>
        </w:rPr>
        <w:t>did not because</w:t>
      </w:r>
      <w:r w:rsidR="00063464" w:rsidRPr="00FC6690">
        <w:rPr>
          <w:rFonts w:asciiTheme="minorHAnsi" w:eastAsia="SimSun" w:hAnsiTheme="minorHAnsi" w:cstheme="minorHAnsi"/>
          <w:i/>
          <w:iCs/>
          <w:color w:val="2D3B45"/>
          <w:lang w:val="en-HK"/>
        </w:rPr>
        <w:t xml:space="preserve"> </w:t>
      </w:r>
      <w:r>
        <w:rPr>
          <w:rFonts w:asciiTheme="minorHAnsi" w:eastAsia="SimSun" w:hAnsiTheme="minorHAnsi" w:cstheme="minorHAnsi"/>
          <w:i/>
          <w:iCs/>
          <w:color w:val="2D3B45"/>
          <w:lang w:val="en-HK"/>
        </w:rPr>
        <w:t>its</w:t>
      </w:r>
      <w:r w:rsidR="00063464" w:rsidRPr="00FC6690">
        <w:rPr>
          <w:rFonts w:asciiTheme="minorHAnsi" w:eastAsia="SimSun" w:hAnsiTheme="minorHAnsi" w:cstheme="minorHAnsi"/>
          <w:i/>
          <w:iCs/>
          <w:color w:val="2D3B45"/>
          <w:lang w:val="en-HK"/>
        </w:rPr>
        <w:t xml:space="preserve"> correlation coefficient</w:t>
      </w:r>
      <w:r>
        <w:rPr>
          <w:rFonts w:asciiTheme="minorHAnsi" w:eastAsia="SimSun" w:hAnsiTheme="minorHAnsi" w:cstheme="minorHAnsi"/>
          <w:i/>
          <w:iCs/>
          <w:color w:val="2D3B45"/>
          <w:lang w:val="en-HK"/>
        </w:rPr>
        <w:t xml:space="preserve"> was</w:t>
      </w:r>
      <w:r w:rsidR="00063464" w:rsidRPr="00FC6690">
        <w:rPr>
          <w:rFonts w:asciiTheme="minorHAnsi" w:eastAsia="SimSun" w:hAnsiTheme="minorHAnsi" w:cstheme="minorHAnsi"/>
          <w:i/>
          <w:iCs/>
          <w:color w:val="2D3B45"/>
          <w:lang w:val="en-HK"/>
        </w:rPr>
        <w:t xml:space="preserve"> near to zero.</w:t>
      </w:r>
    </w:p>
    <w:p w14:paraId="0F5EE464" w14:textId="77777777" w:rsidR="00FF26E2" w:rsidRPr="00FC6690" w:rsidRDefault="00FF26E2" w:rsidP="00DD3C96">
      <w:pPr>
        <w:pStyle w:val="ListParagraph"/>
        <w:spacing w:before="45" w:after="45" w:line="360" w:lineRule="auto"/>
        <w:ind w:right="45"/>
        <w:jc w:val="both"/>
        <w:rPr>
          <w:rFonts w:asciiTheme="minorHAnsi" w:eastAsia="SimSun" w:hAnsiTheme="minorHAnsi" w:cstheme="minorHAnsi"/>
          <w:i/>
          <w:iCs/>
          <w:color w:val="2D3B45"/>
          <w:lang w:val="en-HK"/>
        </w:rPr>
      </w:pPr>
    </w:p>
    <w:p w14:paraId="3D86903C" w14:textId="13AB7B17" w:rsidR="00FF26E2" w:rsidRPr="00FC6690" w:rsidRDefault="00FF26E2" w:rsidP="00DD3C96">
      <w:pPr>
        <w:pStyle w:val="ListParagraph"/>
        <w:numPr>
          <w:ilvl w:val="0"/>
          <w:numId w:val="41"/>
        </w:numPr>
        <w:spacing w:before="45" w:after="45" w:line="360" w:lineRule="auto"/>
        <w:ind w:right="45"/>
        <w:jc w:val="both"/>
        <w:rPr>
          <w:rFonts w:asciiTheme="minorHAnsi" w:eastAsia="SimSun" w:hAnsiTheme="minorHAnsi" w:cstheme="minorHAnsi"/>
          <w:i/>
          <w:iCs/>
          <w:color w:val="2D3B45"/>
          <w:lang w:val="en-HK"/>
        </w:rPr>
      </w:pPr>
      <w:r w:rsidRPr="00FC6690">
        <w:rPr>
          <w:rFonts w:asciiTheme="minorHAnsi" w:eastAsia="SimSun" w:hAnsiTheme="minorHAnsi" w:cstheme="minorHAnsi"/>
          <w:i/>
          <w:iCs/>
          <w:color w:val="2D3B45"/>
          <w:lang w:val="en-HK"/>
        </w:rPr>
        <w:t>OLS Regression Analysis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9"/>
        <w:gridCol w:w="4347"/>
      </w:tblGrid>
      <w:tr w:rsidR="00A67488" w:rsidRPr="00FC6690" w14:paraId="5F0D8AA4" w14:textId="77777777" w:rsidTr="0038230C">
        <w:tc>
          <w:tcPr>
            <w:tcW w:w="4319" w:type="dxa"/>
          </w:tcPr>
          <w:p w14:paraId="2F9CBE77" w14:textId="355D87E5" w:rsidR="00FF26E2" w:rsidRPr="00FC6690" w:rsidRDefault="00FF26E2" w:rsidP="00DD3C96">
            <w:pPr>
              <w:spacing w:before="45" w:after="45" w:line="360" w:lineRule="auto"/>
              <w:ind w:right="45"/>
              <w:jc w:val="center"/>
              <w:rPr>
                <w:rFonts w:asciiTheme="minorHAnsi" w:eastAsia="SimSun" w:hAnsiTheme="minorHAnsi" w:cstheme="minorHAnsi"/>
                <w:i/>
                <w:iCs/>
                <w:color w:val="2D3B45"/>
                <w:lang w:val="en-HK"/>
              </w:rPr>
            </w:pPr>
            <w:r w:rsidRPr="00FC6690">
              <w:rPr>
                <w:rFonts w:asciiTheme="minorHAnsi" w:eastAsia="SimSun" w:hAnsiTheme="minorHAnsi" w:cstheme="minorHAnsi"/>
                <w:i/>
                <w:iCs/>
                <w:noProof/>
                <w:color w:val="2D3B45"/>
                <w:lang w:val="en-HK"/>
              </w:rPr>
              <w:drawing>
                <wp:inline distT="0" distB="0" distL="0" distR="0" wp14:anchorId="60332F96" wp14:editId="6002212F">
                  <wp:extent cx="2677303" cy="2098675"/>
                  <wp:effectExtent l="0" t="0" r="8890" b="0"/>
                  <wp:docPr id="78214513"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4513" name="Picture 7" descr="A graph with blue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96490" cy="2113715"/>
                          </a:xfrm>
                          <a:prstGeom prst="rect">
                            <a:avLst/>
                          </a:prstGeom>
                        </pic:spPr>
                      </pic:pic>
                    </a:graphicData>
                  </a:graphic>
                </wp:inline>
              </w:drawing>
            </w:r>
          </w:p>
        </w:tc>
        <w:tc>
          <w:tcPr>
            <w:tcW w:w="4347" w:type="dxa"/>
          </w:tcPr>
          <w:p w14:paraId="2B43B1ED" w14:textId="44C994C1" w:rsidR="00FF26E2" w:rsidRPr="00FC6690" w:rsidRDefault="00FF26E2" w:rsidP="00DD3C96">
            <w:pPr>
              <w:spacing w:before="45" w:after="45" w:line="360" w:lineRule="auto"/>
              <w:ind w:right="45"/>
              <w:jc w:val="center"/>
              <w:rPr>
                <w:rFonts w:asciiTheme="minorHAnsi" w:eastAsia="SimSun" w:hAnsiTheme="minorHAnsi" w:cstheme="minorHAnsi"/>
                <w:i/>
                <w:iCs/>
                <w:color w:val="2D3B45"/>
                <w:lang w:val="en-HK"/>
              </w:rPr>
            </w:pPr>
            <w:r w:rsidRPr="00FC6690">
              <w:rPr>
                <w:rFonts w:asciiTheme="minorHAnsi" w:eastAsia="SimSun" w:hAnsiTheme="minorHAnsi" w:cstheme="minorHAnsi"/>
                <w:i/>
                <w:iCs/>
                <w:noProof/>
                <w:color w:val="2D3B45"/>
                <w:lang w:val="en-HK"/>
              </w:rPr>
              <w:drawing>
                <wp:inline distT="0" distB="0" distL="0" distR="0" wp14:anchorId="045C77C0" wp14:editId="4B195135">
                  <wp:extent cx="2701027" cy="2117272"/>
                  <wp:effectExtent l="0" t="0" r="4445" b="0"/>
                  <wp:docPr id="729806483"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06483" name="Picture 8" descr="A graph with blue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11854" cy="2125759"/>
                          </a:xfrm>
                          <a:prstGeom prst="rect">
                            <a:avLst/>
                          </a:prstGeom>
                        </pic:spPr>
                      </pic:pic>
                    </a:graphicData>
                  </a:graphic>
                </wp:inline>
              </w:drawing>
            </w:r>
          </w:p>
        </w:tc>
      </w:tr>
      <w:tr w:rsidR="00FF26E2" w:rsidRPr="000D31DA" w14:paraId="680FB705" w14:textId="77777777" w:rsidTr="0038230C">
        <w:tc>
          <w:tcPr>
            <w:tcW w:w="4319" w:type="dxa"/>
          </w:tcPr>
          <w:p w14:paraId="50F6BF66" w14:textId="77777777" w:rsidR="00FF26E2" w:rsidRPr="000D31DA" w:rsidRDefault="00FF26E2"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r w:rsidRPr="000D31DA">
              <w:rPr>
                <w:rFonts w:asciiTheme="minorHAnsi" w:eastAsia="SimSun" w:hAnsiTheme="minorHAnsi" w:cstheme="minorHAnsi"/>
                <w:color w:val="000000"/>
                <w:sz w:val="20"/>
                <w:szCs w:val="20"/>
              </w:rPr>
              <w:t xml:space="preserve">Estimated </w:t>
            </w:r>
            <w:proofErr w:type="spellStart"/>
            <w:r w:rsidRPr="000D31DA">
              <w:rPr>
                <w:rFonts w:asciiTheme="minorHAnsi" w:eastAsia="SimSun" w:hAnsiTheme="minorHAnsi" w:cstheme="minorHAnsi"/>
                <w:color w:val="000000"/>
                <w:sz w:val="20"/>
                <w:szCs w:val="20"/>
              </w:rPr>
              <w:t>coef</w:t>
            </w:r>
            <w:proofErr w:type="spellEnd"/>
            <w:r w:rsidRPr="000D31DA">
              <w:rPr>
                <w:rFonts w:asciiTheme="minorHAnsi" w:eastAsia="SimSun" w:hAnsiTheme="minorHAnsi" w:cstheme="minorHAnsi"/>
                <w:color w:val="000000"/>
                <w:sz w:val="20"/>
                <w:szCs w:val="20"/>
              </w:rPr>
              <w:t>:</w:t>
            </w:r>
          </w:p>
          <w:p w14:paraId="2656AAB6" w14:textId="7AB0E9FE" w:rsidR="00FF26E2" w:rsidRPr="000D31DA" w:rsidRDefault="00FF26E2"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r w:rsidRPr="000D31DA">
              <w:rPr>
                <w:rFonts w:asciiTheme="minorHAnsi" w:eastAsia="SimSun" w:hAnsiTheme="minorHAnsi" w:cstheme="minorHAnsi"/>
                <w:color w:val="000000"/>
                <w:sz w:val="20"/>
                <w:szCs w:val="20"/>
              </w:rPr>
              <w:t>(const): -75.052663 (</w:t>
            </w:r>
            <w:proofErr w:type="spellStart"/>
            <w:r w:rsidRPr="000D31DA">
              <w:rPr>
                <w:rFonts w:asciiTheme="minorHAnsi" w:eastAsia="SimSun" w:hAnsiTheme="minorHAnsi" w:cstheme="minorHAnsi"/>
                <w:color w:val="000000"/>
                <w:sz w:val="20"/>
                <w:szCs w:val="20"/>
              </w:rPr>
              <w:t>sp_score</w:t>
            </w:r>
            <w:proofErr w:type="spellEnd"/>
            <w:r w:rsidRPr="000D31DA">
              <w:rPr>
                <w:rFonts w:asciiTheme="minorHAnsi" w:eastAsia="SimSun" w:hAnsiTheme="minorHAnsi" w:cstheme="minorHAnsi"/>
                <w:color w:val="000000"/>
                <w:sz w:val="20"/>
                <w:szCs w:val="20"/>
              </w:rPr>
              <w:t>) 33.061693</w:t>
            </w:r>
          </w:p>
          <w:p w14:paraId="54B0966E" w14:textId="77777777" w:rsidR="00FF26E2" w:rsidRPr="000D31DA" w:rsidRDefault="00FF26E2"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r w:rsidRPr="000D31DA">
              <w:rPr>
                <w:rFonts w:asciiTheme="minorHAnsi" w:eastAsia="SimSun" w:hAnsiTheme="minorHAnsi" w:cstheme="minorHAnsi"/>
                <w:color w:val="000000"/>
                <w:sz w:val="20"/>
                <w:szCs w:val="20"/>
              </w:rPr>
              <w:t>standard errors:</w:t>
            </w:r>
          </w:p>
          <w:p w14:paraId="19A0F0F2" w14:textId="700DB639" w:rsidR="00FF26E2" w:rsidRPr="000D31DA" w:rsidRDefault="00FF26E2"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r w:rsidRPr="000D31DA">
              <w:rPr>
                <w:rFonts w:asciiTheme="minorHAnsi" w:eastAsia="SimSun" w:hAnsiTheme="minorHAnsi" w:cstheme="minorHAnsi"/>
                <w:color w:val="000000"/>
                <w:sz w:val="20"/>
                <w:szCs w:val="20"/>
              </w:rPr>
              <w:t>(const):  45.930554 (</w:t>
            </w:r>
            <w:proofErr w:type="spellStart"/>
            <w:r w:rsidRPr="000D31DA">
              <w:rPr>
                <w:rFonts w:asciiTheme="minorHAnsi" w:eastAsia="SimSun" w:hAnsiTheme="minorHAnsi" w:cstheme="minorHAnsi"/>
                <w:color w:val="000000"/>
                <w:sz w:val="20"/>
                <w:szCs w:val="20"/>
              </w:rPr>
              <w:t>sp_score</w:t>
            </w:r>
            <w:proofErr w:type="spellEnd"/>
            <w:r w:rsidRPr="000D31DA">
              <w:rPr>
                <w:rFonts w:asciiTheme="minorHAnsi" w:eastAsia="SimSun" w:hAnsiTheme="minorHAnsi" w:cstheme="minorHAnsi"/>
                <w:color w:val="000000"/>
                <w:sz w:val="20"/>
                <w:szCs w:val="20"/>
              </w:rPr>
              <w:t>) 0.814419</w:t>
            </w:r>
          </w:p>
          <w:p w14:paraId="79DA2EC7" w14:textId="037F5C61" w:rsidR="00FF26E2" w:rsidRPr="000D31DA" w:rsidRDefault="00FF26E2" w:rsidP="00DD3C96">
            <w:pPr>
              <w:spacing w:before="45" w:after="45" w:line="360" w:lineRule="auto"/>
              <w:ind w:right="45"/>
              <w:jc w:val="both"/>
              <w:rPr>
                <w:rFonts w:asciiTheme="minorHAnsi" w:eastAsia="SimSun" w:hAnsiTheme="minorHAnsi" w:cstheme="minorHAnsi"/>
                <w:i/>
                <w:iCs/>
                <w:noProof/>
                <w:color w:val="2D3B45"/>
                <w:sz w:val="20"/>
                <w:szCs w:val="20"/>
                <w:lang w:val="en-HK"/>
              </w:rPr>
            </w:pPr>
            <w:r w:rsidRPr="000D31DA">
              <w:rPr>
                <w:rFonts w:asciiTheme="minorHAnsi" w:eastAsia="SimSun" w:hAnsiTheme="minorHAnsi" w:cstheme="minorHAnsi"/>
                <w:i/>
                <w:iCs/>
                <w:noProof/>
                <w:color w:val="2D3B45"/>
                <w:sz w:val="20"/>
                <w:szCs w:val="20"/>
                <w:lang w:val="en-HK"/>
              </w:rPr>
              <w:t xml:space="preserve">R-Squared: </w:t>
            </w:r>
            <w:r w:rsidRPr="000D31DA">
              <w:rPr>
                <w:rFonts w:asciiTheme="minorHAnsi" w:hAnsiTheme="minorHAnsi" w:cstheme="minorHAnsi"/>
                <w:color w:val="000000"/>
                <w:sz w:val="20"/>
                <w:szCs w:val="20"/>
              </w:rPr>
              <w:t>0.452</w:t>
            </w:r>
          </w:p>
        </w:tc>
        <w:tc>
          <w:tcPr>
            <w:tcW w:w="4347" w:type="dxa"/>
          </w:tcPr>
          <w:p w14:paraId="76FC16DC" w14:textId="77777777" w:rsidR="00FF26E2" w:rsidRPr="000D31DA" w:rsidRDefault="00FF26E2"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r w:rsidRPr="000D31DA">
              <w:rPr>
                <w:rFonts w:asciiTheme="minorHAnsi" w:eastAsia="SimSun" w:hAnsiTheme="minorHAnsi" w:cstheme="minorHAnsi"/>
                <w:color w:val="000000"/>
                <w:sz w:val="20"/>
                <w:szCs w:val="20"/>
              </w:rPr>
              <w:t xml:space="preserve">Estimated </w:t>
            </w:r>
            <w:proofErr w:type="spellStart"/>
            <w:r w:rsidRPr="000D31DA">
              <w:rPr>
                <w:rFonts w:asciiTheme="minorHAnsi" w:eastAsia="SimSun" w:hAnsiTheme="minorHAnsi" w:cstheme="minorHAnsi"/>
                <w:color w:val="000000"/>
                <w:sz w:val="20"/>
                <w:szCs w:val="20"/>
              </w:rPr>
              <w:t>coef</w:t>
            </w:r>
            <w:proofErr w:type="spellEnd"/>
            <w:r w:rsidRPr="000D31DA">
              <w:rPr>
                <w:rFonts w:asciiTheme="minorHAnsi" w:eastAsia="SimSun" w:hAnsiTheme="minorHAnsi" w:cstheme="minorHAnsi"/>
                <w:color w:val="000000"/>
                <w:sz w:val="20"/>
                <w:szCs w:val="20"/>
              </w:rPr>
              <w:t>:</w:t>
            </w:r>
          </w:p>
          <w:p w14:paraId="3C955FD8" w14:textId="5850C4DB" w:rsidR="00FF26E2" w:rsidRPr="000D31DA" w:rsidRDefault="00FF26E2"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r w:rsidRPr="000D31DA">
              <w:rPr>
                <w:rFonts w:asciiTheme="minorHAnsi" w:eastAsia="SimSun" w:hAnsiTheme="minorHAnsi" w:cstheme="minorHAnsi"/>
                <w:color w:val="000000"/>
                <w:sz w:val="20"/>
                <w:szCs w:val="20"/>
              </w:rPr>
              <w:t>(const): -65.</w:t>
            </w:r>
            <w:proofErr w:type="gramStart"/>
            <w:r w:rsidRPr="000D31DA">
              <w:rPr>
                <w:rFonts w:asciiTheme="minorHAnsi" w:eastAsia="SimSun" w:hAnsiTheme="minorHAnsi" w:cstheme="minorHAnsi"/>
                <w:color w:val="000000"/>
                <w:sz w:val="20"/>
                <w:szCs w:val="20"/>
              </w:rPr>
              <w:t>686513,  (</w:t>
            </w:r>
            <w:proofErr w:type="spellStart"/>
            <w:proofErr w:type="gramEnd"/>
            <w:r w:rsidRPr="000D31DA">
              <w:rPr>
                <w:rFonts w:asciiTheme="minorHAnsi" w:eastAsia="SimSun" w:hAnsiTheme="minorHAnsi" w:cstheme="minorHAnsi"/>
                <w:color w:val="000000"/>
                <w:sz w:val="20"/>
                <w:szCs w:val="20"/>
              </w:rPr>
              <w:t>annual_inc</w:t>
            </w:r>
            <w:proofErr w:type="spellEnd"/>
            <w:r w:rsidRPr="000D31DA">
              <w:rPr>
                <w:rFonts w:asciiTheme="minorHAnsi" w:eastAsia="SimSun" w:hAnsiTheme="minorHAnsi" w:cstheme="minorHAnsi"/>
                <w:color w:val="000000"/>
                <w:sz w:val="20"/>
                <w:szCs w:val="20"/>
              </w:rPr>
              <w:t>(k£)): 34.187825</w:t>
            </w:r>
          </w:p>
          <w:p w14:paraId="3EDDCAF2" w14:textId="77777777" w:rsidR="00FF26E2" w:rsidRPr="000D31DA" w:rsidRDefault="00FF26E2"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r w:rsidRPr="000D31DA">
              <w:rPr>
                <w:rFonts w:asciiTheme="minorHAnsi" w:eastAsia="SimSun" w:hAnsiTheme="minorHAnsi" w:cstheme="minorHAnsi"/>
                <w:color w:val="000000"/>
                <w:sz w:val="20"/>
                <w:szCs w:val="20"/>
              </w:rPr>
              <w:t>standard errors:</w:t>
            </w:r>
          </w:p>
          <w:p w14:paraId="335B7462" w14:textId="2D9CFD5F" w:rsidR="00FF26E2" w:rsidRPr="000D31DA" w:rsidRDefault="00FF26E2"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proofErr w:type="gramStart"/>
            <w:r w:rsidRPr="000D31DA">
              <w:rPr>
                <w:rFonts w:asciiTheme="minorHAnsi" w:eastAsia="SimSun" w:hAnsiTheme="minorHAnsi" w:cstheme="minorHAnsi"/>
                <w:color w:val="000000"/>
                <w:sz w:val="20"/>
                <w:szCs w:val="20"/>
              </w:rPr>
              <w:t>( const</w:t>
            </w:r>
            <w:proofErr w:type="gramEnd"/>
            <w:r w:rsidRPr="000D31DA">
              <w:rPr>
                <w:rFonts w:asciiTheme="minorHAnsi" w:eastAsia="SimSun" w:hAnsiTheme="minorHAnsi" w:cstheme="minorHAnsi"/>
                <w:color w:val="000000"/>
                <w:sz w:val="20"/>
                <w:szCs w:val="20"/>
              </w:rPr>
              <w:t>): 52.170717 (</w:t>
            </w:r>
            <w:proofErr w:type="spellStart"/>
            <w:r w:rsidRPr="000D31DA">
              <w:rPr>
                <w:rFonts w:asciiTheme="minorHAnsi" w:eastAsia="SimSun" w:hAnsiTheme="minorHAnsi" w:cstheme="minorHAnsi"/>
                <w:color w:val="000000"/>
                <w:sz w:val="20"/>
                <w:szCs w:val="20"/>
              </w:rPr>
              <w:t>annual_inc</w:t>
            </w:r>
            <w:proofErr w:type="spellEnd"/>
            <w:r w:rsidRPr="000D31DA">
              <w:rPr>
                <w:rFonts w:asciiTheme="minorHAnsi" w:eastAsia="SimSun" w:hAnsiTheme="minorHAnsi" w:cstheme="minorHAnsi"/>
                <w:color w:val="000000"/>
                <w:sz w:val="20"/>
                <w:szCs w:val="20"/>
              </w:rPr>
              <w:t>(k£)): 0.977925</w:t>
            </w:r>
          </w:p>
          <w:p w14:paraId="42418ECA" w14:textId="38BD9E54" w:rsidR="00FF26E2" w:rsidRPr="000D31DA" w:rsidRDefault="00FF26E2" w:rsidP="00DD3C96">
            <w:pPr>
              <w:spacing w:before="45" w:after="45" w:line="360" w:lineRule="auto"/>
              <w:ind w:right="45"/>
              <w:jc w:val="both"/>
              <w:rPr>
                <w:rFonts w:asciiTheme="minorHAnsi" w:eastAsia="SimSun" w:hAnsiTheme="minorHAnsi" w:cstheme="minorHAnsi"/>
                <w:i/>
                <w:iCs/>
                <w:noProof/>
                <w:color w:val="2D3B45"/>
                <w:sz w:val="20"/>
                <w:szCs w:val="20"/>
                <w:lang w:val="en-HK"/>
              </w:rPr>
            </w:pPr>
            <w:r w:rsidRPr="000D31DA">
              <w:rPr>
                <w:rFonts w:asciiTheme="minorHAnsi" w:eastAsia="SimSun" w:hAnsiTheme="minorHAnsi" w:cstheme="minorHAnsi"/>
                <w:i/>
                <w:iCs/>
                <w:noProof/>
                <w:color w:val="2D3B45"/>
                <w:sz w:val="20"/>
                <w:szCs w:val="20"/>
                <w:lang w:val="en-HK"/>
              </w:rPr>
              <w:t xml:space="preserve">R-Squared: </w:t>
            </w:r>
            <w:r w:rsidRPr="000D31DA">
              <w:rPr>
                <w:rFonts w:asciiTheme="minorHAnsi" w:hAnsiTheme="minorHAnsi" w:cstheme="minorHAnsi"/>
                <w:color w:val="000000"/>
                <w:sz w:val="20"/>
                <w:szCs w:val="20"/>
                <w:shd w:val="clear" w:color="auto" w:fill="F5F5F5"/>
              </w:rPr>
              <w:t>0.380</w:t>
            </w:r>
          </w:p>
        </w:tc>
      </w:tr>
      <w:tr w:rsidR="0038230C" w:rsidRPr="00FC6690" w14:paraId="66CBB76F" w14:textId="77777777" w:rsidTr="0038230C">
        <w:tc>
          <w:tcPr>
            <w:tcW w:w="4319" w:type="dxa"/>
          </w:tcPr>
          <w:p w14:paraId="19F7F630" w14:textId="6F16D92F" w:rsidR="0038230C" w:rsidRPr="00FC6690" w:rsidRDefault="00A67488"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rPr>
            </w:pPr>
            <w:r w:rsidRPr="00FC6690">
              <w:rPr>
                <w:rFonts w:asciiTheme="minorHAnsi" w:eastAsia="SimSun" w:hAnsiTheme="minorHAnsi" w:cstheme="minorHAnsi"/>
                <w:noProof/>
                <w:color w:val="000000"/>
              </w:rPr>
              <w:drawing>
                <wp:inline distT="0" distB="0" distL="0" distR="0" wp14:anchorId="5A96D975" wp14:editId="05251C7F">
                  <wp:extent cx="2629278" cy="2061029"/>
                  <wp:effectExtent l="0" t="0" r="0" b="0"/>
                  <wp:docPr id="1285966277" name="Picture 9"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66277" name="Picture 9" descr="A graph with a red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43216" cy="2071954"/>
                          </a:xfrm>
                          <a:prstGeom prst="rect">
                            <a:avLst/>
                          </a:prstGeom>
                        </pic:spPr>
                      </pic:pic>
                    </a:graphicData>
                  </a:graphic>
                </wp:inline>
              </w:drawing>
            </w:r>
          </w:p>
        </w:tc>
        <w:tc>
          <w:tcPr>
            <w:tcW w:w="4347" w:type="dxa"/>
          </w:tcPr>
          <w:p w14:paraId="58AC587E" w14:textId="77777777" w:rsidR="0038230C" w:rsidRPr="00FC6690" w:rsidRDefault="0038230C"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rPr>
            </w:pPr>
          </w:p>
        </w:tc>
      </w:tr>
      <w:tr w:rsidR="0038230C" w:rsidRPr="000D31DA" w14:paraId="0000BB09" w14:textId="77777777" w:rsidTr="0038230C">
        <w:tc>
          <w:tcPr>
            <w:tcW w:w="4319" w:type="dxa"/>
          </w:tcPr>
          <w:p w14:paraId="4DB03157" w14:textId="77777777" w:rsidR="00A67488" w:rsidRPr="000D31DA" w:rsidRDefault="00A67488"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r w:rsidRPr="000D31DA">
              <w:rPr>
                <w:rFonts w:asciiTheme="minorHAnsi" w:eastAsia="SimSun" w:hAnsiTheme="minorHAnsi" w:cstheme="minorHAnsi"/>
                <w:color w:val="000000"/>
                <w:sz w:val="20"/>
                <w:szCs w:val="20"/>
              </w:rPr>
              <w:t xml:space="preserve">Estimated </w:t>
            </w:r>
            <w:proofErr w:type="spellStart"/>
            <w:r w:rsidRPr="000D31DA">
              <w:rPr>
                <w:rFonts w:asciiTheme="minorHAnsi" w:eastAsia="SimSun" w:hAnsiTheme="minorHAnsi" w:cstheme="minorHAnsi"/>
                <w:color w:val="000000"/>
                <w:sz w:val="20"/>
                <w:szCs w:val="20"/>
              </w:rPr>
              <w:t>coef</w:t>
            </w:r>
            <w:proofErr w:type="spellEnd"/>
            <w:r w:rsidRPr="000D31DA">
              <w:rPr>
                <w:rFonts w:asciiTheme="minorHAnsi" w:eastAsia="SimSun" w:hAnsiTheme="minorHAnsi" w:cstheme="minorHAnsi"/>
                <w:color w:val="000000"/>
                <w:sz w:val="20"/>
                <w:szCs w:val="20"/>
              </w:rPr>
              <w:t>:</w:t>
            </w:r>
          </w:p>
          <w:p w14:paraId="2FF1CD87" w14:textId="5755FD15" w:rsidR="00A67488" w:rsidRPr="000D31DA" w:rsidRDefault="00A67488" w:rsidP="00DD3C96">
            <w:pPr>
              <w:pStyle w:val="HTMLPreformatted"/>
              <w:shd w:val="clear" w:color="auto" w:fill="FFFFFF"/>
              <w:wordWrap w:val="0"/>
              <w:spacing w:line="360" w:lineRule="auto"/>
              <w:textAlignment w:val="baseline"/>
              <w:rPr>
                <w:rFonts w:asciiTheme="minorHAnsi" w:eastAsia="SimSun" w:hAnsiTheme="minorHAnsi" w:cstheme="minorHAnsi"/>
                <w:color w:val="000000"/>
                <w:sz w:val="20"/>
              </w:rPr>
            </w:pPr>
            <w:r w:rsidRPr="000D31DA">
              <w:rPr>
                <w:rFonts w:asciiTheme="minorHAnsi" w:eastAsia="SimSun" w:hAnsiTheme="minorHAnsi" w:cstheme="minorHAnsi"/>
                <w:color w:val="000000"/>
                <w:sz w:val="20"/>
              </w:rPr>
              <w:t>(const): 1736.517739</w:t>
            </w:r>
            <w:proofErr w:type="gramStart"/>
            <w:r w:rsidRPr="000D31DA">
              <w:rPr>
                <w:rFonts w:asciiTheme="minorHAnsi" w:eastAsia="SimSun" w:hAnsiTheme="minorHAnsi" w:cstheme="minorHAnsi"/>
                <w:color w:val="000000"/>
                <w:sz w:val="20"/>
              </w:rPr>
              <w:t xml:space="preserve">   (</w:t>
            </w:r>
            <w:proofErr w:type="gramEnd"/>
            <w:r w:rsidRPr="000D31DA">
              <w:rPr>
                <w:rFonts w:asciiTheme="minorHAnsi" w:eastAsia="SimSun" w:hAnsiTheme="minorHAnsi" w:cstheme="minorHAnsi"/>
                <w:color w:val="000000"/>
                <w:sz w:val="20"/>
              </w:rPr>
              <w:t>age) -4.012805</w:t>
            </w:r>
          </w:p>
          <w:p w14:paraId="6D44FC63" w14:textId="77777777" w:rsidR="00A67488" w:rsidRPr="000D31DA" w:rsidRDefault="00A67488"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r w:rsidRPr="000D31DA">
              <w:rPr>
                <w:rFonts w:asciiTheme="minorHAnsi" w:eastAsia="SimSun" w:hAnsiTheme="minorHAnsi" w:cstheme="minorHAnsi"/>
                <w:color w:val="000000"/>
                <w:sz w:val="20"/>
                <w:szCs w:val="20"/>
              </w:rPr>
              <w:t>standard errors:</w:t>
            </w:r>
          </w:p>
          <w:p w14:paraId="0A934AF1" w14:textId="6AF7F378" w:rsidR="00A67488" w:rsidRPr="000D31DA" w:rsidRDefault="00A67488" w:rsidP="00DD3C96">
            <w:pPr>
              <w:pStyle w:val="HTMLPreformatted"/>
              <w:shd w:val="clear" w:color="auto" w:fill="FFFFFF"/>
              <w:wordWrap w:val="0"/>
              <w:spacing w:line="360" w:lineRule="auto"/>
              <w:textAlignment w:val="baseline"/>
              <w:rPr>
                <w:rFonts w:asciiTheme="minorHAnsi" w:eastAsia="SimSun" w:hAnsiTheme="minorHAnsi" w:cstheme="minorHAnsi"/>
                <w:color w:val="000000"/>
                <w:sz w:val="20"/>
              </w:rPr>
            </w:pPr>
            <w:r w:rsidRPr="000D31DA">
              <w:rPr>
                <w:rFonts w:asciiTheme="minorHAnsi" w:eastAsia="SimSun" w:hAnsiTheme="minorHAnsi" w:cstheme="minorHAnsi"/>
                <w:color w:val="000000"/>
                <w:sz w:val="20"/>
              </w:rPr>
              <w:t>(const):  88.248731</w:t>
            </w:r>
            <w:proofErr w:type="gramStart"/>
            <w:r w:rsidRPr="000D31DA">
              <w:rPr>
                <w:rFonts w:asciiTheme="minorHAnsi" w:eastAsia="SimSun" w:hAnsiTheme="minorHAnsi" w:cstheme="minorHAnsi"/>
                <w:color w:val="000000"/>
                <w:sz w:val="20"/>
              </w:rPr>
              <w:t xml:space="preserve">   (</w:t>
            </w:r>
            <w:proofErr w:type="gramEnd"/>
            <w:r w:rsidRPr="000D31DA">
              <w:rPr>
                <w:rFonts w:asciiTheme="minorHAnsi" w:eastAsia="SimSun" w:hAnsiTheme="minorHAnsi" w:cstheme="minorHAnsi"/>
                <w:color w:val="000000"/>
                <w:sz w:val="20"/>
              </w:rPr>
              <w:t>age) 2.113177</w:t>
            </w:r>
          </w:p>
          <w:p w14:paraId="0F9B45AA" w14:textId="3F05CA55" w:rsidR="0038230C" w:rsidRPr="000D31DA" w:rsidRDefault="00A67488"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r w:rsidRPr="000D31DA">
              <w:rPr>
                <w:rFonts w:asciiTheme="minorHAnsi" w:eastAsia="SimSun" w:hAnsiTheme="minorHAnsi" w:cstheme="minorHAnsi"/>
                <w:i/>
                <w:iCs/>
                <w:noProof/>
                <w:color w:val="2D3B45"/>
                <w:sz w:val="20"/>
                <w:szCs w:val="20"/>
                <w:lang w:val="en-HK"/>
              </w:rPr>
              <w:t xml:space="preserve">R-Squared: </w:t>
            </w:r>
            <w:r w:rsidRPr="000D31DA">
              <w:rPr>
                <w:rFonts w:asciiTheme="minorHAnsi" w:hAnsiTheme="minorHAnsi" w:cstheme="minorHAnsi"/>
                <w:color w:val="000000"/>
                <w:sz w:val="20"/>
                <w:szCs w:val="20"/>
                <w:shd w:val="clear" w:color="auto" w:fill="F5F5F5"/>
              </w:rPr>
              <w:t>0.002</w:t>
            </w:r>
          </w:p>
        </w:tc>
        <w:tc>
          <w:tcPr>
            <w:tcW w:w="4347" w:type="dxa"/>
          </w:tcPr>
          <w:p w14:paraId="52CC3B03" w14:textId="77777777" w:rsidR="0038230C" w:rsidRPr="000D31DA" w:rsidRDefault="0038230C" w:rsidP="00DD3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p>
        </w:tc>
      </w:tr>
    </w:tbl>
    <w:p w14:paraId="7C9BC340" w14:textId="1FE98323" w:rsidR="005E42CE" w:rsidRPr="00FC6690" w:rsidRDefault="005E42CE" w:rsidP="00DD3C96">
      <w:pPr>
        <w:pStyle w:val="ListParagraph"/>
        <w:spacing w:before="45" w:after="45" w:line="360" w:lineRule="auto"/>
        <w:ind w:right="45"/>
        <w:jc w:val="both"/>
        <w:rPr>
          <w:rFonts w:asciiTheme="minorHAnsi" w:eastAsia="SimSun" w:hAnsiTheme="minorHAnsi" w:cstheme="minorHAnsi"/>
          <w:i/>
          <w:iCs/>
          <w:color w:val="2D3B45"/>
          <w:lang w:val="en-HK"/>
        </w:rPr>
      </w:pPr>
      <w:r w:rsidRPr="00FC6690">
        <w:rPr>
          <w:rFonts w:asciiTheme="minorHAnsi" w:eastAsia="SimSun" w:hAnsiTheme="minorHAnsi" w:cstheme="minorHAnsi"/>
          <w:i/>
          <w:iCs/>
          <w:color w:val="2D3B45"/>
          <w:lang w:val="en-HK"/>
        </w:rPr>
        <w:t>Further Suggestion:</w:t>
      </w:r>
    </w:p>
    <w:p w14:paraId="50A17446" w14:textId="2CC18DBC" w:rsidR="005E42CE" w:rsidRPr="00FC6690" w:rsidRDefault="005E42CE" w:rsidP="00DD3C96">
      <w:pPr>
        <w:pStyle w:val="ListParagraph"/>
        <w:spacing w:before="45" w:after="45" w:line="360" w:lineRule="auto"/>
        <w:ind w:right="45"/>
        <w:jc w:val="both"/>
        <w:rPr>
          <w:rFonts w:asciiTheme="minorHAnsi" w:eastAsia="SimSun" w:hAnsiTheme="minorHAnsi" w:cstheme="minorHAnsi"/>
          <w:i/>
          <w:iCs/>
          <w:color w:val="2D3B45"/>
          <w:lang w:val="en-HK"/>
        </w:rPr>
      </w:pPr>
      <w:r w:rsidRPr="00FC6690">
        <w:rPr>
          <w:rFonts w:asciiTheme="minorHAnsi" w:eastAsia="SimSun" w:hAnsiTheme="minorHAnsi" w:cstheme="minorHAnsi"/>
          <w:i/>
          <w:iCs/>
          <w:color w:val="2D3B45"/>
          <w:lang w:val="en-HK"/>
        </w:rPr>
        <w:t xml:space="preserve">The </w:t>
      </w:r>
      <w:r w:rsidR="000D31DA">
        <w:rPr>
          <w:rFonts w:asciiTheme="minorHAnsi" w:eastAsia="SimSun" w:hAnsiTheme="minorHAnsi" w:cstheme="minorHAnsi"/>
          <w:i/>
          <w:iCs/>
          <w:color w:val="2D3B45"/>
          <w:lang w:val="en-HK"/>
        </w:rPr>
        <w:t>R</w:t>
      </w:r>
      <w:r w:rsidRPr="00FC6690">
        <w:rPr>
          <w:rFonts w:asciiTheme="minorHAnsi" w:eastAsia="SimSun" w:hAnsiTheme="minorHAnsi" w:cstheme="minorHAnsi"/>
          <w:i/>
          <w:iCs/>
          <w:color w:val="2D3B45"/>
          <w:lang w:val="en-HK"/>
        </w:rPr>
        <w:t xml:space="preserve">-square for </w:t>
      </w:r>
      <w:proofErr w:type="gramStart"/>
      <w:r w:rsidRPr="00FC6690">
        <w:rPr>
          <w:rFonts w:asciiTheme="minorHAnsi" w:eastAsia="SimSun" w:hAnsiTheme="minorHAnsi" w:cstheme="minorHAnsi"/>
          <w:i/>
          <w:iCs/>
          <w:color w:val="2D3B45"/>
          <w:lang w:val="en-HK"/>
        </w:rPr>
        <w:t>all of</w:t>
      </w:r>
      <w:proofErr w:type="gramEnd"/>
      <w:r w:rsidRPr="00FC6690">
        <w:rPr>
          <w:rFonts w:asciiTheme="minorHAnsi" w:eastAsia="SimSun" w:hAnsiTheme="minorHAnsi" w:cstheme="minorHAnsi"/>
          <w:i/>
          <w:iCs/>
          <w:color w:val="2D3B45"/>
          <w:lang w:val="en-HK"/>
        </w:rPr>
        <w:t xml:space="preserve"> above regression models were a bit low, such that it might be not accurate enough </w:t>
      </w:r>
      <w:r w:rsidR="000D31DA">
        <w:rPr>
          <w:rFonts w:asciiTheme="minorHAnsi" w:eastAsia="SimSun" w:hAnsiTheme="minorHAnsi" w:cstheme="minorHAnsi"/>
          <w:i/>
          <w:iCs/>
          <w:color w:val="2D3B45"/>
          <w:lang w:val="en-HK"/>
        </w:rPr>
        <w:t xml:space="preserve">for </w:t>
      </w:r>
      <w:r w:rsidRPr="00FC6690">
        <w:rPr>
          <w:rFonts w:asciiTheme="minorHAnsi" w:eastAsia="SimSun" w:hAnsiTheme="minorHAnsi" w:cstheme="minorHAnsi"/>
          <w:i/>
          <w:iCs/>
          <w:color w:val="2D3B45"/>
          <w:lang w:val="en-HK"/>
        </w:rPr>
        <w:t>predictive analysis.</w:t>
      </w:r>
    </w:p>
    <w:p w14:paraId="162D2D5F" w14:textId="0CC7AA7F" w:rsidR="005E42CE" w:rsidRPr="00FC6690" w:rsidRDefault="005E42CE" w:rsidP="00DD3C96">
      <w:pPr>
        <w:pStyle w:val="ListParagraph"/>
        <w:spacing w:before="45" w:after="45" w:line="360" w:lineRule="auto"/>
        <w:ind w:right="45"/>
        <w:jc w:val="both"/>
        <w:rPr>
          <w:rFonts w:asciiTheme="minorHAnsi" w:eastAsia="SimSun" w:hAnsiTheme="minorHAnsi" w:cstheme="minorHAnsi"/>
          <w:i/>
          <w:iCs/>
          <w:color w:val="2D3B45"/>
          <w:lang w:val="en-HK"/>
        </w:rPr>
      </w:pPr>
      <w:r w:rsidRPr="00FC6690">
        <w:rPr>
          <w:rFonts w:asciiTheme="minorHAnsi" w:eastAsia="SimSun" w:hAnsiTheme="minorHAnsi" w:cstheme="minorHAnsi"/>
          <w:i/>
          <w:iCs/>
          <w:color w:val="2D3B45"/>
          <w:lang w:val="en-HK"/>
        </w:rPr>
        <w:t xml:space="preserve">In the following section, we would adopt a machine learning model – an ensembled method </w:t>
      </w:r>
      <w:r w:rsidR="0093051E">
        <w:rPr>
          <w:rFonts w:asciiTheme="minorHAnsi" w:eastAsia="SimSun" w:hAnsiTheme="minorHAnsi" w:cstheme="minorHAnsi"/>
          <w:i/>
          <w:iCs/>
          <w:color w:val="2D3B45"/>
          <w:lang w:val="en-HK"/>
        </w:rPr>
        <w:t>by</w:t>
      </w:r>
      <w:r w:rsidRPr="00FC6690">
        <w:rPr>
          <w:rFonts w:asciiTheme="minorHAnsi" w:eastAsia="SimSun" w:hAnsiTheme="minorHAnsi" w:cstheme="minorHAnsi"/>
          <w:i/>
          <w:iCs/>
          <w:color w:val="2D3B45"/>
          <w:lang w:val="en-HK"/>
        </w:rPr>
        <w:t xml:space="preserve"> Random Forest</w:t>
      </w:r>
      <w:r w:rsidR="0093051E">
        <w:rPr>
          <w:rFonts w:asciiTheme="minorHAnsi" w:eastAsia="SimSun" w:hAnsiTheme="minorHAnsi" w:cstheme="minorHAnsi"/>
          <w:i/>
          <w:iCs/>
          <w:color w:val="2D3B45"/>
          <w:lang w:val="en-HK"/>
        </w:rPr>
        <w:t xml:space="preserve"> Regressor.</w:t>
      </w:r>
    </w:p>
    <w:p w14:paraId="230603D6" w14:textId="77777777" w:rsidR="00E91063" w:rsidRPr="00FC6690" w:rsidRDefault="00E91063" w:rsidP="00DD3C96">
      <w:pPr>
        <w:spacing w:line="360" w:lineRule="auto"/>
        <w:jc w:val="both"/>
        <w:rPr>
          <w:rFonts w:asciiTheme="minorHAnsi" w:hAnsiTheme="minorHAnsi" w:cstheme="minorHAnsi"/>
        </w:rPr>
      </w:pPr>
    </w:p>
    <w:p w14:paraId="2C637D0E" w14:textId="0BDD4B7C" w:rsidR="001D3FEA" w:rsidRPr="00FC6690" w:rsidRDefault="004D060A" w:rsidP="00DD3C96">
      <w:pPr>
        <w:pStyle w:val="ListParagraph"/>
        <w:numPr>
          <w:ilvl w:val="0"/>
          <w:numId w:val="49"/>
        </w:numPr>
        <w:shd w:val="clear" w:color="auto" w:fill="FFFFFF"/>
        <w:spacing w:before="129" w:line="360" w:lineRule="auto"/>
        <w:jc w:val="both"/>
        <w:outlineLvl w:val="0"/>
        <w:rPr>
          <w:rFonts w:asciiTheme="minorHAnsi" w:eastAsia="SimSun" w:hAnsiTheme="minorHAnsi" w:cstheme="minorHAnsi"/>
          <w:color w:val="000000"/>
          <w:kern w:val="36"/>
        </w:rPr>
      </w:pPr>
      <w:r w:rsidRPr="00FC6690">
        <w:rPr>
          <w:rFonts w:asciiTheme="minorHAnsi" w:eastAsia="SimSun" w:hAnsiTheme="minorHAnsi" w:cstheme="minorHAnsi"/>
          <w:color w:val="000000"/>
          <w:kern w:val="36"/>
        </w:rPr>
        <w:lastRenderedPageBreak/>
        <w:t>Unlabeled Classifier</w:t>
      </w:r>
    </w:p>
    <w:p w14:paraId="5B168EC9" w14:textId="72BFC019" w:rsidR="004D060A" w:rsidRPr="00877B59" w:rsidRDefault="004D060A" w:rsidP="00877B59">
      <w:pPr>
        <w:shd w:val="clear" w:color="auto" w:fill="FFFFFF"/>
        <w:spacing w:before="129" w:line="360" w:lineRule="auto"/>
        <w:ind w:left="360" w:firstLine="360"/>
        <w:jc w:val="both"/>
        <w:outlineLvl w:val="0"/>
        <w:rPr>
          <w:rFonts w:asciiTheme="minorHAnsi" w:eastAsia="SimSun" w:hAnsiTheme="minorHAnsi" w:cstheme="minorHAnsi"/>
          <w:i/>
          <w:iCs/>
          <w:color w:val="000000"/>
          <w:kern w:val="36"/>
        </w:rPr>
      </w:pPr>
      <w:r w:rsidRPr="00FC6690">
        <w:rPr>
          <w:rFonts w:asciiTheme="minorHAnsi" w:eastAsia="SimSun" w:hAnsiTheme="minorHAnsi" w:cstheme="minorHAnsi"/>
          <w:color w:val="000000"/>
          <w:kern w:val="36"/>
        </w:rPr>
        <w:t>K-Means Clustering Method</w:t>
      </w:r>
      <w:r w:rsidR="00877B59">
        <w:rPr>
          <w:rFonts w:asciiTheme="minorHAnsi" w:eastAsia="SimSun" w:hAnsiTheme="minorHAnsi" w:cstheme="minorHAnsi"/>
          <w:color w:val="000000"/>
          <w:kern w:val="36"/>
        </w:rPr>
        <w:t xml:space="preserve">- </w:t>
      </w:r>
      <w:r w:rsidRPr="00877B59">
        <w:rPr>
          <w:rFonts w:asciiTheme="minorHAnsi" w:eastAsia="SimSun" w:hAnsiTheme="minorHAnsi" w:cstheme="minorHAnsi"/>
          <w:i/>
          <w:iCs/>
          <w:color w:val="000000"/>
          <w:kern w:val="36"/>
        </w:rPr>
        <w:t xml:space="preserve">Determine possible number of </w:t>
      </w:r>
      <w:r w:rsidR="00877B59" w:rsidRPr="00877B59">
        <w:rPr>
          <w:rFonts w:asciiTheme="minorHAnsi" w:eastAsia="SimSun" w:hAnsiTheme="minorHAnsi" w:cstheme="minorHAnsi"/>
          <w:i/>
          <w:iCs/>
          <w:color w:val="000000"/>
          <w:kern w:val="36"/>
        </w:rPr>
        <w:t>clusters:</w:t>
      </w:r>
    </w:p>
    <w:tbl>
      <w:tblPr>
        <w:tblStyle w:val="TableGrid"/>
        <w:tblW w:w="0" w:type="auto"/>
        <w:tblInd w:w="360" w:type="dxa"/>
        <w:tblLook w:val="04A0" w:firstRow="1" w:lastRow="0" w:firstColumn="1" w:lastColumn="0" w:noHBand="0" w:noVBand="1"/>
      </w:tblPr>
      <w:tblGrid>
        <w:gridCol w:w="4288"/>
        <w:gridCol w:w="4368"/>
      </w:tblGrid>
      <w:tr w:rsidR="004D060A" w:rsidRPr="00FC6690" w14:paraId="756B5818" w14:textId="77777777" w:rsidTr="002F23D9">
        <w:tc>
          <w:tcPr>
            <w:tcW w:w="4288" w:type="dxa"/>
          </w:tcPr>
          <w:p w14:paraId="207728C1" w14:textId="0AAFEE1D" w:rsidR="004D060A" w:rsidRPr="00FC6690" w:rsidRDefault="002F23D9" w:rsidP="00DD3C96">
            <w:pPr>
              <w:pStyle w:val="ListParagraph"/>
              <w:spacing w:before="129" w:line="360" w:lineRule="auto"/>
              <w:ind w:left="0"/>
              <w:jc w:val="both"/>
              <w:outlineLvl w:val="0"/>
              <w:rPr>
                <w:rFonts w:asciiTheme="minorHAnsi" w:eastAsia="SimSun" w:hAnsiTheme="minorHAnsi" w:cstheme="minorHAnsi"/>
                <w:color w:val="000000"/>
                <w:kern w:val="36"/>
              </w:rPr>
            </w:pPr>
            <w:r w:rsidRPr="00FC6690">
              <w:rPr>
                <w:rFonts w:asciiTheme="minorHAnsi" w:eastAsia="SimSun" w:hAnsiTheme="minorHAnsi" w:cstheme="minorHAnsi"/>
                <w:noProof/>
                <w:color w:val="000000"/>
                <w:kern w:val="36"/>
              </w:rPr>
              <mc:AlternateContent>
                <mc:Choice Requires="wps">
                  <w:drawing>
                    <wp:anchor distT="0" distB="0" distL="114300" distR="114300" simplePos="0" relativeHeight="251659264" behindDoc="0" locked="0" layoutInCell="1" allowOverlap="1" wp14:anchorId="6C7E5E5C" wp14:editId="51AA9594">
                      <wp:simplePos x="0" y="0"/>
                      <wp:positionH relativeFrom="column">
                        <wp:posOffset>1207316</wp:posOffset>
                      </wp:positionH>
                      <wp:positionV relativeFrom="paragraph">
                        <wp:posOffset>1556929</wp:posOffset>
                      </wp:positionV>
                      <wp:extent cx="212272" cy="174172"/>
                      <wp:effectExtent l="0" t="0" r="16510" b="16510"/>
                      <wp:wrapNone/>
                      <wp:docPr id="697620496" name="Oval 12"/>
                      <wp:cNvGraphicFramePr/>
                      <a:graphic xmlns:a="http://schemas.openxmlformats.org/drawingml/2006/main">
                        <a:graphicData uri="http://schemas.microsoft.com/office/word/2010/wordprocessingShape">
                          <wps:wsp>
                            <wps:cNvSpPr/>
                            <wps:spPr>
                              <a:xfrm>
                                <a:off x="0" y="0"/>
                                <a:ext cx="212272" cy="17417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804AF5" id="Oval 12" o:spid="_x0000_s1026" style="position:absolute;left:0;text-align:left;margin-left:95.05pt;margin-top:122.6pt;width:16.7pt;height:1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" filled="f" strokecolor="red" strokeweight="1pt">
                      <v:stroke joinstyle="miter"/>
                    </v:oval>
                  </w:pict>
                </mc:Fallback>
              </mc:AlternateContent>
            </w:r>
            <w:r w:rsidR="004D060A" w:rsidRPr="00FC6690">
              <w:rPr>
                <w:rFonts w:asciiTheme="minorHAnsi" w:eastAsia="SimSun" w:hAnsiTheme="minorHAnsi" w:cstheme="minorHAnsi"/>
                <w:noProof/>
                <w:color w:val="000000"/>
                <w:kern w:val="36"/>
              </w:rPr>
              <w:drawing>
                <wp:inline distT="0" distB="0" distL="0" distR="0" wp14:anchorId="0C3218AF" wp14:editId="488EFB97">
                  <wp:extent cx="2634343" cy="2104686"/>
                  <wp:effectExtent l="0" t="0" r="0" b="0"/>
                  <wp:docPr id="1937952920" name="Picture 1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52920" name="Picture 10" descr="A graph with blue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49229" cy="2116579"/>
                          </a:xfrm>
                          <a:prstGeom prst="rect">
                            <a:avLst/>
                          </a:prstGeom>
                        </pic:spPr>
                      </pic:pic>
                    </a:graphicData>
                  </a:graphic>
                </wp:inline>
              </w:drawing>
            </w:r>
          </w:p>
        </w:tc>
        <w:tc>
          <w:tcPr>
            <w:tcW w:w="4368" w:type="dxa"/>
          </w:tcPr>
          <w:p w14:paraId="16632ABD" w14:textId="5DB99E08" w:rsidR="004D060A" w:rsidRPr="00FC6690" w:rsidRDefault="002F23D9" w:rsidP="00DD3C96">
            <w:pPr>
              <w:pStyle w:val="ListParagraph"/>
              <w:spacing w:before="129" w:line="360" w:lineRule="auto"/>
              <w:ind w:left="0"/>
              <w:jc w:val="both"/>
              <w:outlineLvl w:val="0"/>
              <w:rPr>
                <w:rFonts w:asciiTheme="minorHAnsi" w:eastAsia="SimSun" w:hAnsiTheme="minorHAnsi" w:cstheme="minorHAnsi"/>
                <w:color w:val="000000"/>
                <w:kern w:val="36"/>
              </w:rPr>
            </w:pPr>
            <w:r w:rsidRPr="00FC6690">
              <w:rPr>
                <w:rFonts w:asciiTheme="minorHAnsi" w:eastAsia="SimSun" w:hAnsiTheme="minorHAnsi" w:cstheme="minorHAnsi"/>
                <w:noProof/>
                <w:color w:val="000000"/>
                <w:kern w:val="36"/>
              </w:rPr>
              <mc:AlternateContent>
                <mc:Choice Requires="wps">
                  <w:drawing>
                    <wp:anchor distT="0" distB="0" distL="114300" distR="114300" simplePos="0" relativeHeight="251661312" behindDoc="0" locked="0" layoutInCell="1" allowOverlap="1" wp14:anchorId="2EF41E03" wp14:editId="45286F92">
                      <wp:simplePos x="0" y="0"/>
                      <wp:positionH relativeFrom="column">
                        <wp:posOffset>1135108</wp:posOffset>
                      </wp:positionH>
                      <wp:positionV relativeFrom="paragraph">
                        <wp:posOffset>135890</wp:posOffset>
                      </wp:positionV>
                      <wp:extent cx="212272" cy="174172"/>
                      <wp:effectExtent l="0" t="0" r="16510" b="16510"/>
                      <wp:wrapNone/>
                      <wp:docPr id="2139884592" name="Oval 12"/>
                      <wp:cNvGraphicFramePr/>
                      <a:graphic xmlns:a="http://schemas.openxmlformats.org/drawingml/2006/main">
                        <a:graphicData uri="http://schemas.microsoft.com/office/word/2010/wordprocessingShape">
                          <wps:wsp>
                            <wps:cNvSpPr/>
                            <wps:spPr>
                              <a:xfrm>
                                <a:off x="0" y="0"/>
                                <a:ext cx="212272" cy="17417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933F9D" id="Oval 12" o:spid="_x0000_s1026" style="position:absolute;left:0;text-align:left;margin-left:89.4pt;margin-top:10.7pt;width:16.7pt;height:13.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" filled="f" strokecolor="red" strokeweight="1pt">
                      <v:stroke joinstyle="miter"/>
                    </v:oval>
                  </w:pict>
                </mc:Fallback>
              </mc:AlternateContent>
            </w:r>
            <w:r w:rsidR="004D060A" w:rsidRPr="00FC6690">
              <w:rPr>
                <w:rFonts w:asciiTheme="minorHAnsi" w:eastAsia="SimSun" w:hAnsiTheme="minorHAnsi" w:cstheme="minorHAnsi"/>
                <w:noProof/>
                <w:color w:val="000000"/>
                <w:kern w:val="36"/>
              </w:rPr>
              <w:drawing>
                <wp:inline distT="0" distB="0" distL="0" distR="0" wp14:anchorId="50D51930" wp14:editId="4054045F">
                  <wp:extent cx="2685506" cy="2112038"/>
                  <wp:effectExtent l="0" t="0" r="635" b="2540"/>
                  <wp:docPr id="1742733458" name="Picture 1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3458" name="Picture 11" descr="A graph with blue lines and numb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00225" cy="2123614"/>
                          </a:xfrm>
                          <a:prstGeom prst="rect">
                            <a:avLst/>
                          </a:prstGeom>
                        </pic:spPr>
                      </pic:pic>
                    </a:graphicData>
                  </a:graphic>
                </wp:inline>
              </w:drawing>
            </w:r>
          </w:p>
        </w:tc>
      </w:tr>
      <w:tr w:rsidR="002F23D9" w:rsidRPr="00FC6690" w14:paraId="48FB9758" w14:textId="77777777" w:rsidTr="00955CFF">
        <w:tc>
          <w:tcPr>
            <w:tcW w:w="8656" w:type="dxa"/>
            <w:gridSpan w:val="2"/>
          </w:tcPr>
          <w:p w14:paraId="7D052223" w14:textId="29FF9CA5" w:rsidR="002F23D9" w:rsidRPr="00FC6690" w:rsidRDefault="002F23D9" w:rsidP="00DD3C96">
            <w:pPr>
              <w:pStyle w:val="ListParagraph"/>
              <w:spacing w:before="129" w:line="360" w:lineRule="auto"/>
              <w:ind w:left="0"/>
              <w:jc w:val="both"/>
              <w:outlineLvl w:val="0"/>
              <w:rPr>
                <w:rFonts w:asciiTheme="minorHAnsi" w:eastAsia="SimSun" w:hAnsiTheme="minorHAnsi" w:cstheme="minorHAnsi"/>
                <w:color w:val="000000"/>
                <w:kern w:val="36"/>
              </w:rPr>
            </w:pPr>
            <w:r w:rsidRPr="00FC6690">
              <w:rPr>
                <w:rFonts w:asciiTheme="minorHAnsi" w:eastAsia="SimSun" w:hAnsiTheme="minorHAnsi" w:cstheme="minorHAnsi"/>
                <w:color w:val="000000"/>
                <w:kern w:val="36"/>
              </w:rPr>
              <w:t xml:space="preserve">Both methods suggested the possible number of clusters should be 5 and the following viz was quite clear for </w:t>
            </w:r>
            <w:r w:rsidR="00920329" w:rsidRPr="00FC6690">
              <w:rPr>
                <w:rFonts w:asciiTheme="minorHAnsi" w:eastAsia="SimSun" w:hAnsiTheme="minorHAnsi" w:cstheme="minorHAnsi"/>
                <w:color w:val="000000"/>
                <w:kern w:val="36"/>
              </w:rPr>
              <w:t>to justify this decision.</w:t>
            </w:r>
          </w:p>
        </w:tc>
      </w:tr>
    </w:tbl>
    <w:p w14:paraId="610BFFA2" w14:textId="581CEA0B" w:rsidR="004D060A" w:rsidRPr="00FC6690" w:rsidRDefault="002F23D9" w:rsidP="00DD3C96">
      <w:pPr>
        <w:pStyle w:val="ListParagraph"/>
        <w:shd w:val="clear" w:color="auto" w:fill="FFFFFF"/>
        <w:spacing w:before="129" w:line="360" w:lineRule="auto"/>
        <w:ind w:left="360"/>
        <w:jc w:val="center"/>
        <w:outlineLvl w:val="0"/>
        <w:rPr>
          <w:rFonts w:asciiTheme="minorHAnsi" w:eastAsia="SimSun" w:hAnsiTheme="minorHAnsi" w:cstheme="minorHAnsi"/>
          <w:color w:val="000000"/>
          <w:kern w:val="36"/>
        </w:rPr>
      </w:pPr>
      <w:r w:rsidRPr="00FC6690">
        <w:rPr>
          <w:rFonts w:asciiTheme="minorHAnsi" w:eastAsia="SimSun" w:hAnsiTheme="minorHAnsi" w:cstheme="minorHAnsi"/>
          <w:noProof/>
          <w:color w:val="000000"/>
          <w:kern w:val="36"/>
        </w:rPr>
        <mc:AlternateContent>
          <mc:Choice Requires="wps">
            <w:drawing>
              <wp:anchor distT="0" distB="0" distL="114300" distR="114300" simplePos="0" relativeHeight="251662336" behindDoc="0" locked="0" layoutInCell="1" allowOverlap="1" wp14:anchorId="684B8534" wp14:editId="004813E0">
                <wp:simplePos x="0" y="0"/>
                <wp:positionH relativeFrom="column">
                  <wp:posOffset>4060372</wp:posOffset>
                </wp:positionH>
                <wp:positionV relativeFrom="paragraph">
                  <wp:posOffset>2116273</wp:posOffset>
                </wp:positionV>
                <wp:extent cx="1094014" cy="960211"/>
                <wp:effectExtent l="0" t="0" r="11430" b="11430"/>
                <wp:wrapNone/>
                <wp:docPr id="1665876063" name="Rectangle 14"/>
                <wp:cNvGraphicFramePr/>
                <a:graphic xmlns:a="http://schemas.openxmlformats.org/drawingml/2006/main">
                  <a:graphicData uri="http://schemas.microsoft.com/office/word/2010/wordprocessingShape">
                    <wps:wsp>
                      <wps:cNvSpPr/>
                      <wps:spPr>
                        <a:xfrm>
                          <a:off x="0" y="0"/>
                          <a:ext cx="1094014" cy="960211"/>
                        </a:xfrm>
                        <a:prstGeom prst="rect">
                          <a:avLst/>
                        </a:prstGeom>
                        <a:noFill/>
                        <a:ln>
                          <a:solidFill>
                            <a:schemeClr val="bg2">
                              <a:lumMod val="9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A587A9" w14:textId="2E188315" w:rsidR="002F23D9" w:rsidRPr="002F23D9" w:rsidRDefault="002F23D9" w:rsidP="002F23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SimSun" w:hAnsiTheme="minorHAnsi" w:cstheme="minorHAnsi"/>
                                <w:color w:val="000000"/>
                                <w:sz w:val="18"/>
                                <w:szCs w:val="18"/>
                              </w:rPr>
                            </w:pPr>
                            <w:r w:rsidRPr="002F23D9">
                              <w:rPr>
                                <w:rFonts w:asciiTheme="minorHAnsi" w:eastAsia="SimSun" w:hAnsiTheme="minorHAnsi" w:cstheme="minorHAnsi"/>
                                <w:color w:val="000000"/>
                                <w:sz w:val="18"/>
                                <w:szCs w:val="18"/>
                              </w:rPr>
                              <w:t>No.</w:t>
                            </w:r>
                            <w:r>
                              <w:rPr>
                                <w:rFonts w:asciiTheme="minorHAnsi" w:eastAsia="SimSun" w:hAnsiTheme="minorHAnsi" w:cstheme="minorHAnsi"/>
                                <w:color w:val="000000"/>
                                <w:sz w:val="18"/>
                                <w:szCs w:val="18"/>
                              </w:rPr>
                              <w:tab/>
                            </w:r>
                            <w:r w:rsidRPr="002F23D9">
                              <w:rPr>
                                <w:rFonts w:asciiTheme="minorHAnsi" w:eastAsia="SimSun" w:hAnsiTheme="minorHAnsi" w:cstheme="minorHAnsi"/>
                                <w:color w:val="000000"/>
                                <w:sz w:val="18"/>
                                <w:szCs w:val="18"/>
                              </w:rPr>
                              <w:t>Obs</w:t>
                            </w:r>
                          </w:p>
                          <w:p w14:paraId="25323EC5" w14:textId="7D698EE6" w:rsidR="002F23D9" w:rsidRPr="002F23D9" w:rsidRDefault="002F23D9" w:rsidP="002F23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SimSun" w:hAnsiTheme="minorHAnsi" w:cstheme="minorHAnsi"/>
                                <w:color w:val="000000"/>
                                <w:sz w:val="18"/>
                                <w:szCs w:val="18"/>
                              </w:rPr>
                            </w:pPr>
                            <w:r w:rsidRPr="002F23D9">
                              <w:rPr>
                                <w:rFonts w:asciiTheme="minorHAnsi" w:eastAsia="SimSun" w:hAnsiTheme="minorHAnsi" w:cstheme="minorHAnsi"/>
                                <w:color w:val="000000"/>
                                <w:sz w:val="18"/>
                                <w:szCs w:val="18"/>
                              </w:rPr>
                              <w:t xml:space="preserve">0    </w:t>
                            </w:r>
                            <w:r>
                              <w:rPr>
                                <w:rFonts w:asciiTheme="minorHAnsi" w:eastAsia="SimSun" w:hAnsiTheme="minorHAnsi" w:cstheme="minorHAnsi"/>
                                <w:color w:val="000000"/>
                                <w:sz w:val="18"/>
                                <w:szCs w:val="18"/>
                              </w:rPr>
                              <w:tab/>
                            </w:r>
                            <w:r w:rsidRPr="002F23D9">
                              <w:rPr>
                                <w:rFonts w:asciiTheme="minorHAnsi" w:eastAsia="SimSun" w:hAnsiTheme="minorHAnsi" w:cstheme="minorHAnsi"/>
                                <w:color w:val="000000"/>
                                <w:sz w:val="18"/>
                                <w:szCs w:val="18"/>
                              </w:rPr>
                              <w:t>774</w:t>
                            </w:r>
                          </w:p>
                          <w:p w14:paraId="139ED586" w14:textId="559BF854" w:rsidR="002F23D9" w:rsidRPr="002F23D9" w:rsidRDefault="002F23D9" w:rsidP="002F23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SimSun" w:hAnsiTheme="minorHAnsi" w:cstheme="minorHAnsi"/>
                                <w:color w:val="000000"/>
                                <w:sz w:val="18"/>
                                <w:szCs w:val="18"/>
                              </w:rPr>
                            </w:pPr>
                            <w:r w:rsidRPr="002F23D9">
                              <w:rPr>
                                <w:rFonts w:asciiTheme="minorHAnsi" w:eastAsia="SimSun" w:hAnsiTheme="minorHAnsi" w:cstheme="minorHAnsi"/>
                                <w:color w:val="000000"/>
                                <w:sz w:val="18"/>
                                <w:szCs w:val="18"/>
                              </w:rPr>
                              <w:t xml:space="preserve">3    </w:t>
                            </w:r>
                            <w:r>
                              <w:rPr>
                                <w:rFonts w:asciiTheme="minorHAnsi" w:eastAsia="SimSun" w:hAnsiTheme="minorHAnsi" w:cstheme="minorHAnsi"/>
                                <w:color w:val="000000"/>
                                <w:sz w:val="18"/>
                                <w:szCs w:val="18"/>
                              </w:rPr>
                              <w:tab/>
                            </w:r>
                            <w:r w:rsidRPr="002F23D9">
                              <w:rPr>
                                <w:rFonts w:asciiTheme="minorHAnsi" w:eastAsia="SimSun" w:hAnsiTheme="minorHAnsi" w:cstheme="minorHAnsi"/>
                                <w:color w:val="000000"/>
                                <w:sz w:val="18"/>
                                <w:szCs w:val="18"/>
                              </w:rPr>
                              <w:t>356</w:t>
                            </w:r>
                          </w:p>
                          <w:p w14:paraId="4F7233DF" w14:textId="5B928236" w:rsidR="002F23D9" w:rsidRPr="002F23D9" w:rsidRDefault="002F23D9" w:rsidP="002F23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SimSun" w:hAnsiTheme="minorHAnsi" w:cstheme="minorHAnsi"/>
                                <w:color w:val="000000"/>
                                <w:sz w:val="18"/>
                                <w:szCs w:val="18"/>
                              </w:rPr>
                            </w:pPr>
                            <w:r w:rsidRPr="002F23D9">
                              <w:rPr>
                                <w:rFonts w:asciiTheme="minorHAnsi" w:eastAsia="SimSun" w:hAnsiTheme="minorHAnsi" w:cstheme="minorHAnsi"/>
                                <w:color w:val="000000"/>
                                <w:sz w:val="18"/>
                                <w:szCs w:val="18"/>
                              </w:rPr>
                              <w:t xml:space="preserve">2    </w:t>
                            </w:r>
                            <w:r>
                              <w:rPr>
                                <w:rFonts w:asciiTheme="minorHAnsi" w:eastAsia="SimSun" w:hAnsiTheme="minorHAnsi" w:cstheme="minorHAnsi"/>
                                <w:color w:val="000000"/>
                                <w:sz w:val="18"/>
                                <w:szCs w:val="18"/>
                              </w:rPr>
                              <w:tab/>
                            </w:r>
                            <w:r w:rsidRPr="002F23D9">
                              <w:rPr>
                                <w:rFonts w:asciiTheme="minorHAnsi" w:eastAsia="SimSun" w:hAnsiTheme="minorHAnsi" w:cstheme="minorHAnsi"/>
                                <w:color w:val="000000"/>
                                <w:sz w:val="18"/>
                                <w:szCs w:val="18"/>
                              </w:rPr>
                              <w:t>330</w:t>
                            </w:r>
                          </w:p>
                          <w:p w14:paraId="6B3CC2B5" w14:textId="1E9A2756" w:rsidR="002F23D9" w:rsidRPr="002F23D9" w:rsidRDefault="002F23D9" w:rsidP="002F23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SimSun" w:hAnsiTheme="minorHAnsi" w:cstheme="minorHAnsi"/>
                                <w:color w:val="000000"/>
                                <w:sz w:val="18"/>
                                <w:szCs w:val="18"/>
                              </w:rPr>
                            </w:pPr>
                            <w:r w:rsidRPr="002F23D9">
                              <w:rPr>
                                <w:rFonts w:asciiTheme="minorHAnsi" w:eastAsia="SimSun" w:hAnsiTheme="minorHAnsi" w:cstheme="minorHAnsi"/>
                                <w:color w:val="000000"/>
                                <w:sz w:val="18"/>
                                <w:szCs w:val="18"/>
                              </w:rPr>
                              <w:t xml:space="preserve">1    </w:t>
                            </w:r>
                            <w:r>
                              <w:rPr>
                                <w:rFonts w:asciiTheme="minorHAnsi" w:eastAsia="SimSun" w:hAnsiTheme="minorHAnsi" w:cstheme="minorHAnsi"/>
                                <w:color w:val="000000"/>
                                <w:sz w:val="18"/>
                                <w:szCs w:val="18"/>
                              </w:rPr>
                              <w:tab/>
                            </w:r>
                            <w:r w:rsidRPr="002F23D9">
                              <w:rPr>
                                <w:rFonts w:asciiTheme="minorHAnsi" w:eastAsia="SimSun" w:hAnsiTheme="minorHAnsi" w:cstheme="minorHAnsi"/>
                                <w:color w:val="000000"/>
                                <w:sz w:val="18"/>
                                <w:szCs w:val="18"/>
                              </w:rPr>
                              <w:t>271</w:t>
                            </w:r>
                          </w:p>
                          <w:p w14:paraId="15068BA6" w14:textId="1AE3E04B" w:rsidR="002F23D9" w:rsidRPr="002F23D9" w:rsidRDefault="002F23D9" w:rsidP="002F23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SimSun" w:hAnsiTheme="minorHAnsi" w:cstheme="minorHAnsi"/>
                                <w:color w:val="000000"/>
                                <w:sz w:val="18"/>
                                <w:szCs w:val="18"/>
                              </w:rPr>
                            </w:pPr>
                            <w:r w:rsidRPr="002F23D9">
                              <w:rPr>
                                <w:rFonts w:asciiTheme="minorHAnsi" w:eastAsia="SimSun" w:hAnsiTheme="minorHAnsi" w:cstheme="minorHAnsi"/>
                                <w:color w:val="000000"/>
                                <w:sz w:val="18"/>
                                <w:szCs w:val="18"/>
                              </w:rPr>
                              <w:t xml:space="preserve">4    </w:t>
                            </w:r>
                            <w:r>
                              <w:rPr>
                                <w:rFonts w:asciiTheme="minorHAnsi" w:eastAsia="SimSun" w:hAnsiTheme="minorHAnsi" w:cstheme="minorHAnsi"/>
                                <w:color w:val="000000"/>
                                <w:sz w:val="18"/>
                                <w:szCs w:val="18"/>
                              </w:rPr>
                              <w:tab/>
                            </w:r>
                            <w:r w:rsidRPr="002F23D9">
                              <w:rPr>
                                <w:rFonts w:asciiTheme="minorHAnsi" w:eastAsia="SimSun" w:hAnsiTheme="minorHAnsi" w:cstheme="minorHAnsi"/>
                                <w:color w:val="000000"/>
                                <w:sz w:val="18"/>
                                <w:szCs w:val="18"/>
                              </w:rPr>
                              <w:t>269</w:t>
                            </w:r>
                          </w:p>
                          <w:p w14:paraId="17F44381" w14:textId="77777777" w:rsidR="002F23D9" w:rsidRPr="002F23D9" w:rsidRDefault="002F23D9" w:rsidP="002F23D9">
                            <w:pPr>
                              <w:jc w:val="center"/>
                              <w:rPr>
                                <w:rFonts w:asciiTheme="minorHAnsi" w:hAnsiTheme="minorHAnsi" w:cstheme="minorHAnsi"/>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B8534" id="Rectangle 14" o:spid="_x0000_s1026" style="position:absolute;left:0;text-align:left;margin-left:319.7pt;margin-top:166.65pt;width:86.15pt;height:7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" filled="f" strokecolor="#cfcdcd [2894]" strokeweight="1pt">
                <v:textbox>
                  <w:txbxContent>
                    <w:p w14:paraId="5CA587A9" w14:textId="2E188315" w:rsidR="002F23D9" w:rsidRPr="002F23D9" w:rsidRDefault="002F23D9" w:rsidP="002F23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SimSun" w:hAnsiTheme="minorHAnsi" w:cstheme="minorHAnsi"/>
                          <w:color w:val="000000"/>
                          <w:sz w:val="18"/>
                          <w:szCs w:val="18"/>
                        </w:rPr>
                      </w:pPr>
                      <w:r w:rsidRPr="002F23D9">
                        <w:rPr>
                          <w:rFonts w:asciiTheme="minorHAnsi" w:eastAsia="SimSun" w:hAnsiTheme="minorHAnsi" w:cstheme="minorHAnsi"/>
                          <w:color w:val="000000"/>
                          <w:sz w:val="18"/>
                          <w:szCs w:val="18"/>
                        </w:rPr>
                        <w:t>No.</w:t>
                      </w:r>
                      <w:r>
                        <w:rPr>
                          <w:rFonts w:asciiTheme="minorHAnsi" w:eastAsia="SimSun" w:hAnsiTheme="minorHAnsi" w:cstheme="minorHAnsi"/>
                          <w:color w:val="000000"/>
                          <w:sz w:val="18"/>
                          <w:szCs w:val="18"/>
                        </w:rPr>
                        <w:tab/>
                      </w:r>
                      <w:r w:rsidRPr="002F23D9">
                        <w:rPr>
                          <w:rFonts w:asciiTheme="minorHAnsi" w:eastAsia="SimSun" w:hAnsiTheme="minorHAnsi" w:cstheme="minorHAnsi"/>
                          <w:color w:val="000000"/>
                          <w:sz w:val="18"/>
                          <w:szCs w:val="18"/>
                        </w:rPr>
                        <w:t>Obs</w:t>
                      </w:r>
                    </w:p>
                    <w:p w14:paraId="25323EC5" w14:textId="7D698EE6" w:rsidR="002F23D9" w:rsidRPr="002F23D9" w:rsidRDefault="002F23D9" w:rsidP="002F23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SimSun" w:hAnsiTheme="minorHAnsi" w:cstheme="minorHAnsi"/>
                          <w:color w:val="000000"/>
                          <w:sz w:val="18"/>
                          <w:szCs w:val="18"/>
                        </w:rPr>
                      </w:pPr>
                      <w:r w:rsidRPr="002F23D9">
                        <w:rPr>
                          <w:rFonts w:asciiTheme="minorHAnsi" w:eastAsia="SimSun" w:hAnsiTheme="minorHAnsi" w:cstheme="minorHAnsi"/>
                          <w:color w:val="000000"/>
                          <w:sz w:val="18"/>
                          <w:szCs w:val="18"/>
                        </w:rPr>
                        <w:t xml:space="preserve">0    </w:t>
                      </w:r>
                      <w:r>
                        <w:rPr>
                          <w:rFonts w:asciiTheme="minorHAnsi" w:eastAsia="SimSun" w:hAnsiTheme="minorHAnsi" w:cstheme="minorHAnsi"/>
                          <w:color w:val="000000"/>
                          <w:sz w:val="18"/>
                          <w:szCs w:val="18"/>
                        </w:rPr>
                        <w:tab/>
                      </w:r>
                      <w:r w:rsidRPr="002F23D9">
                        <w:rPr>
                          <w:rFonts w:asciiTheme="minorHAnsi" w:eastAsia="SimSun" w:hAnsiTheme="minorHAnsi" w:cstheme="minorHAnsi"/>
                          <w:color w:val="000000"/>
                          <w:sz w:val="18"/>
                          <w:szCs w:val="18"/>
                        </w:rPr>
                        <w:t>774</w:t>
                      </w:r>
                    </w:p>
                    <w:p w14:paraId="139ED586" w14:textId="559BF854" w:rsidR="002F23D9" w:rsidRPr="002F23D9" w:rsidRDefault="002F23D9" w:rsidP="002F23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SimSun" w:hAnsiTheme="minorHAnsi" w:cstheme="minorHAnsi"/>
                          <w:color w:val="000000"/>
                          <w:sz w:val="18"/>
                          <w:szCs w:val="18"/>
                        </w:rPr>
                      </w:pPr>
                      <w:r w:rsidRPr="002F23D9">
                        <w:rPr>
                          <w:rFonts w:asciiTheme="minorHAnsi" w:eastAsia="SimSun" w:hAnsiTheme="minorHAnsi" w:cstheme="minorHAnsi"/>
                          <w:color w:val="000000"/>
                          <w:sz w:val="18"/>
                          <w:szCs w:val="18"/>
                        </w:rPr>
                        <w:t xml:space="preserve">3    </w:t>
                      </w:r>
                      <w:r>
                        <w:rPr>
                          <w:rFonts w:asciiTheme="minorHAnsi" w:eastAsia="SimSun" w:hAnsiTheme="minorHAnsi" w:cstheme="minorHAnsi"/>
                          <w:color w:val="000000"/>
                          <w:sz w:val="18"/>
                          <w:szCs w:val="18"/>
                        </w:rPr>
                        <w:tab/>
                      </w:r>
                      <w:r w:rsidRPr="002F23D9">
                        <w:rPr>
                          <w:rFonts w:asciiTheme="minorHAnsi" w:eastAsia="SimSun" w:hAnsiTheme="minorHAnsi" w:cstheme="minorHAnsi"/>
                          <w:color w:val="000000"/>
                          <w:sz w:val="18"/>
                          <w:szCs w:val="18"/>
                        </w:rPr>
                        <w:t>356</w:t>
                      </w:r>
                    </w:p>
                    <w:p w14:paraId="4F7233DF" w14:textId="5B928236" w:rsidR="002F23D9" w:rsidRPr="002F23D9" w:rsidRDefault="002F23D9" w:rsidP="002F23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SimSun" w:hAnsiTheme="minorHAnsi" w:cstheme="minorHAnsi"/>
                          <w:color w:val="000000"/>
                          <w:sz w:val="18"/>
                          <w:szCs w:val="18"/>
                        </w:rPr>
                      </w:pPr>
                      <w:r w:rsidRPr="002F23D9">
                        <w:rPr>
                          <w:rFonts w:asciiTheme="minorHAnsi" w:eastAsia="SimSun" w:hAnsiTheme="minorHAnsi" w:cstheme="minorHAnsi"/>
                          <w:color w:val="000000"/>
                          <w:sz w:val="18"/>
                          <w:szCs w:val="18"/>
                        </w:rPr>
                        <w:t xml:space="preserve">2    </w:t>
                      </w:r>
                      <w:r>
                        <w:rPr>
                          <w:rFonts w:asciiTheme="minorHAnsi" w:eastAsia="SimSun" w:hAnsiTheme="minorHAnsi" w:cstheme="minorHAnsi"/>
                          <w:color w:val="000000"/>
                          <w:sz w:val="18"/>
                          <w:szCs w:val="18"/>
                        </w:rPr>
                        <w:tab/>
                      </w:r>
                      <w:r w:rsidRPr="002F23D9">
                        <w:rPr>
                          <w:rFonts w:asciiTheme="minorHAnsi" w:eastAsia="SimSun" w:hAnsiTheme="minorHAnsi" w:cstheme="minorHAnsi"/>
                          <w:color w:val="000000"/>
                          <w:sz w:val="18"/>
                          <w:szCs w:val="18"/>
                        </w:rPr>
                        <w:t>330</w:t>
                      </w:r>
                    </w:p>
                    <w:p w14:paraId="6B3CC2B5" w14:textId="1E9A2756" w:rsidR="002F23D9" w:rsidRPr="002F23D9" w:rsidRDefault="002F23D9" w:rsidP="002F23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SimSun" w:hAnsiTheme="minorHAnsi" w:cstheme="minorHAnsi"/>
                          <w:color w:val="000000"/>
                          <w:sz w:val="18"/>
                          <w:szCs w:val="18"/>
                        </w:rPr>
                      </w:pPr>
                      <w:r w:rsidRPr="002F23D9">
                        <w:rPr>
                          <w:rFonts w:asciiTheme="minorHAnsi" w:eastAsia="SimSun" w:hAnsiTheme="minorHAnsi" w:cstheme="minorHAnsi"/>
                          <w:color w:val="000000"/>
                          <w:sz w:val="18"/>
                          <w:szCs w:val="18"/>
                        </w:rPr>
                        <w:t xml:space="preserve">1    </w:t>
                      </w:r>
                      <w:r>
                        <w:rPr>
                          <w:rFonts w:asciiTheme="minorHAnsi" w:eastAsia="SimSun" w:hAnsiTheme="minorHAnsi" w:cstheme="minorHAnsi"/>
                          <w:color w:val="000000"/>
                          <w:sz w:val="18"/>
                          <w:szCs w:val="18"/>
                        </w:rPr>
                        <w:tab/>
                      </w:r>
                      <w:r w:rsidRPr="002F23D9">
                        <w:rPr>
                          <w:rFonts w:asciiTheme="minorHAnsi" w:eastAsia="SimSun" w:hAnsiTheme="minorHAnsi" w:cstheme="minorHAnsi"/>
                          <w:color w:val="000000"/>
                          <w:sz w:val="18"/>
                          <w:szCs w:val="18"/>
                        </w:rPr>
                        <w:t>271</w:t>
                      </w:r>
                    </w:p>
                    <w:p w14:paraId="15068BA6" w14:textId="1AE3E04B" w:rsidR="002F23D9" w:rsidRPr="002F23D9" w:rsidRDefault="002F23D9" w:rsidP="002F23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SimSun" w:hAnsiTheme="minorHAnsi" w:cstheme="minorHAnsi"/>
                          <w:color w:val="000000"/>
                          <w:sz w:val="18"/>
                          <w:szCs w:val="18"/>
                        </w:rPr>
                      </w:pPr>
                      <w:r w:rsidRPr="002F23D9">
                        <w:rPr>
                          <w:rFonts w:asciiTheme="minorHAnsi" w:eastAsia="SimSun" w:hAnsiTheme="minorHAnsi" w:cstheme="minorHAnsi"/>
                          <w:color w:val="000000"/>
                          <w:sz w:val="18"/>
                          <w:szCs w:val="18"/>
                        </w:rPr>
                        <w:t xml:space="preserve">4    </w:t>
                      </w:r>
                      <w:r>
                        <w:rPr>
                          <w:rFonts w:asciiTheme="minorHAnsi" w:eastAsia="SimSun" w:hAnsiTheme="minorHAnsi" w:cstheme="minorHAnsi"/>
                          <w:color w:val="000000"/>
                          <w:sz w:val="18"/>
                          <w:szCs w:val="18"/>
                        </w:rPr>
                        <w:tab/>
                      </w:r>
                      <w:r w:rsidRPr="002F23D9">
                        <w:rPr>
                          <w:rFonts w:asciiTheme="minorHAnsi" w:eastAsia="SimSun" w:hAnsiTheme="minorHAnsi" w:cstheme="minorHAnsi"/>
                          <w:color w:val="000000"/>
                          <w:sz w:val="18"/>
                          <w:szCs w:val="18"/>
                        </w:rPr>
                        <w:t>269</w:t>
                      </w:r>
                    </w:p>
                    <w:p w14:paraId="17F44381" w14:textId="77777777" w:rsidR="002F23D9" w:rsidRPr="002F23D9" w:rsidRDefault="002F23D9" w:rsidP="002F23D9">
                      <w:pPr>
                        <w:jc w:val="center"/>
                        <w:rPr>
                          <w:rFonts w:asciiTheme="minorHAnsi" w:hAnsiTheme="minorHAnsi" w:cstheme="minorHAnsi"/>
                          <w:sz w:val="18"/>
                          <w:szCs w:val="18"/>
                        </w:rPr>
                      </w:pPr>
                    </w:p>
                  </w:txbxContent>
                </v:textbox>
              </v:rect>
            </w:pict>
          </mc:Fallback>
        </mc:AlternateContent>
      </w:r>
      <w:r w:rsidRPr="00FC6690">
        <w:rPr>
          <w:rFonts w:asciiTheme="minorHAnsi" w:eastAsia="SimSun" w:hAnsiTheme="minorHAnsi" w:cstheme="minorHAnsi"/>
          <w:noProof/>
          <w:color w:val="000000"/>
          <w:kern w:val="36"/>
        </w:rPr>
        <w:drawing>
          <wp:inline distT="0" distB="0" distL="0" distR="0" wp14:anchorId="4A90533E" wp14:editId="12EA228D">
            <wp:extent cx="4171801" cy="3159125"/>
            <wp:effectExtent l="0" t="0" r="635" b="3175"/>
            <wp:docPr id="1098398704" name="Picture 13"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98704" name="Picture 13" descr="A graph of different colored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77525" cy="3163459"/>
                    </a:xfrm>
                    <a:prstGeom prst="rect">
                      <a:avLst/>
                    </a:prstGeom>
                  </pic:spPr>
                </pic:pic>
              </a:graphicData>
            </a:graphic>
          </wp:inline>
        </w:drawing>
      </w:r>
    </w:p>
    <w:p w14:paraId="32D653A7" w14:textId="4628D382" w:rsidR="001D3FEA" w:rsidRPr="00FC6690" w:rsidRDefault="00920329" w:rsidP="00DD3C96">
      <w:pPr>
        <w:shd w:val="clear" w:color="auto" w:fill="FFFFFF"/>
        <w:spacing w:before="129" w:line="360" w:lineRule="auto"/>
        <w:ind w:firstLine="360"/>
        <w:jc w:val="both"/>
        <w:outlineLvl w:val="0"/>
        <w:rPr>
          <w:rFonts w:asciiTheme="minorHAnsi" w:eastAsia="SimSun" w:hAnsiTheme="minorHAnsi" w:cstheme="minorHAnsi"/>
          <w:b/>
          <w:bCs/>
          <w:color w:val="000000"/>
          <w:kern w:val="36"/>
        </w:rPr>
      </w:pPr>
      <w:r w:rsidRPr="00FC6690">
        <w:rPr>
          <w:rFonts w:asciiTheme="minorHAnsi" w:eastAsia="SimSun" w:hAnsiTheme="minorHAnsi" w:cstheme="minorHAnsi"/>
          <w:b/>
          <w:bCs/>
          <w:color w:val="000000"/>
          <w:kern w:val="36"/>
        </w:rPr>
        <w:t>Clusters Effect on variables</w:t>
      </w:r>
    </w:p>
    <w:p w14:paraId="67697F0E" w14:textId="009D0EAF" w:rsidR="00920329" w:rsidRPr="00FC6690" w:rsidRDefault="00920329" w:rsidP="00877B59">
      <w:pPr>
        <w:shd w:val="clear" w:color="auto" w:fill="FFFFFF"/>
        <w:spacing w:before="129" w:line="360" w:lineRule="auto"/>
        <w:jc w:val="center"/>
        <w:outlineLvl w:val="0"/>
        <w:rPr>
          <w:rFonts w:asciiTheme="minorHAnsi" w:eastAsia="SimSun" w:hAnsiTheme="minorHAnsi" w:cstheme="minorHAnsi"/>
          <w:b/>
          <w:bCs/>
          <w:color w:val="000000"/>
          <w:kern w:val="36"/>
        </w:rPr>
      </w:pPr>
      <w:r w:rsidRPr="00FC6690">
        <w:rPr>
          <w:rFonts w:asciiTheme="minorHAnsi" w:eastAsia="SimSun" w:hAnsiTheme="minorHAnsi" w:cstheme="minorHAnsi"/>
          <w:b/>
          <w:bCs/>
          <w:noProof/>
          <w:color w:val="000000"/>
          <w:kern w:val="36"/>
        </w:rPr>
        <w:lastRenderedPageBreak/>
        <w:drawing>
          <wp:inline distT="0" distB="0" distL="0" distR="0" wp14:anchorId="2448F710" wp14:editId="41A208B8">
            <wp:extent cx="4816929" cy="4300868"/>
            <wp:effectExtent l="0" t="0" r="3175" b="4445"/>
            <wp:docPr id="1087476656"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76656" name="Picture 15"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40109" cy="4321565"/>
                    </a:xfrm>
                    <a:prstGeom prst="rect">
                      <a:avLst/>
                    </a:prstGeom>
                  </pic:spPr>
                </pic:pic>
              </a:graphicData>
            </a:graphic>
          </wp:inline>
        </w:drawing>
      </w:r>
    </w:p>
    <w:p w14:paraId="7B3C059F" w14:textId="37F6C2E5" w:rsidR="00920329" w:rsidRPr="00FC6690" w:rsidRDefault="00920329" w:rsidP="00DD3C96">
      <w:pPr>
        <w:pStyle w:val="ListParagraph"/>
        <w:numPr>
          <w:ilvl w:val="0"/>
          <w:numId w:val="41"/>
        </w:numPr>
        <w:shd w:val="clear" w:color="auto" w:fill="FFFFFF"/>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Further Insight</w:t>
      </w:r>
      <w:r w:rsidR="002B6439" w:rsidRPr="00FC6690">
        <w:rPr>
          <w:rFonts w:asciiTheme="minorHAnsi" w:eastAsia="SimSun" w:hAnsiTheme="minorHAnsi" w:cstheme="minorHAnsi"/>
          <w:color w:val="000000"/>
        </w:rPr>
        <w:t xml:space="preserve"> with K-Means Cluster</w:t>
      </w:r>
    </w:p>
    <w:p w14:paraId="57C1FA64" w14:textId="72AAC5A3" w:rsidR="002B6439" w:rsidRPr="00FC6690" w:rsidRDefault="00920329" w:rsidP="00DD3C96">
      <w:pPr>
        <w:pStyle w:val="ListParagraph"/>
        <w:shd w:val="clear" w:color="auto" w:fill="FFFFFF"/>
        <w:spacing w:before="100" w:beforeAutospacing="1" w:after="100" w:afterAutospacing="1" w:line="360" w:lineRule="auto"/>
        <w:jc w:val="both"/>
        <w:rPr>
          <w:rFonts w:asciiTheme="minorHAnsi" w:eastAsia="SimSun" w:hAnsiTheme="minorHAnsi" w:cstheme="minorHAnsi"/>
          <w:color w:val="000000"/>
        </w:rPr>
      </w:pPr>
      <w:proofErr w:type="gramStart"/>
      <w:r w:rsidRPr="00FC6690">
        <w:rPr>
          <w:rFonts w:asciiTheme="minorHAnsi" w:eastAsia="SimSun" w:hAnsiTheme="minorHAnsi" w:cstheme="minorHAnsi"/>
          <w:color w:val="000000"/>
        </w:rPr>
        <w:t>With the</w:t>
      </w:r>
      <w:proofErr w:type="gramEnd"/>
      <w:r w:rsidRPr="00FC6690">
        <w:rPr>
          <w:rFonts w:asciiTheme="minorHAnsi" w:eastAsia="SimSun" w:hAnsiTheme="minorHAnsi" w:cstheme="minorHAnsi"/>
          <w:color w:val="000000"/>
        </w:rPr>
        <w:t xml:space="preserve"> K-mean identified clusters</w:t>
      </w:r>
      <w:r w:rsidR="002B6439" w:rsidRPr="00FC6690">
        <w:rPr>
          <w:rFonts w:asciiTheme="minorHAnsi" w:eastAsia="SimSun" w:hAnsiTheme="minorHAnsi" w:cstheme="minorHAnsi"/>
          <w:color w:val="000000"/>
        </w:rPr>
        <w:t xml:space="preserve"> did clearly identify pattern between loyalty points and other variables concerned </w:t>
      </w:r>
      <w:r w:rsidR="006D3DCE">
        <w:rPr>
          <w:rFonts w:asciiTheme="minorHAnsi" w:eastAsia="SimSun" w:hAnsiTheme="minorHAnsi" w:cstheme="minorHAnsi"/>
          <w:color w:val="000000"/>
        </w:rPr>
        <w:t xml:space="preserve">which </w:t>
      </w:r>
      <w:r w:rsidR="002B6439" w:rsidRPr="00FC6690">
        <w:rPr>
          <w:rFonts w:asciiTheme="minorHAnsi" w:eastAsia="SimSun" w:hAnsiTheme="minorHAnsi" w:cstheme="minorHAnsi"/>
          <w:color w:val="000000"/>
        </w:rPr>
        <w:t>help for better prediction</w:t>
      </w:r>
      <w:r w:rsidR="006D3DCE">
        <w:rPr>
          <w:rFonts w:asciiTheme="minorHAnsi" w:eastAsia="SimSun" w:hAnsiTheme="minorHAnsi" w:cstheme="minorHAnsi"/>
          <w:color w:val="000000"/>
        </w:rPr>
        <w:t>.</w:t>
      </w:r>
    </w:p>
    <w:p w14:paraId="14A1E9A1" w14:textId="77777777" w:rsidR="00E173A7" w:rsidRPr="00FC6690" w:rsidRDefault="00E173A7" w:rsidP="00DD3C96">
      <w:pPr>
        <w:pStyle w:val="ListParagraph"/>
        <w:shd w:val="clear" w:color="auto" w:fill="FFFFFF"/>
        <w:spacing w:before="100" w:beforeAutospacing="1" w:after="100" w:afterAutospacing="1" w:line="360" w:lineRule="auto"/>
        <w:jc w:val="both"/>
        <w:rPr>
          <w:rFonts w:asciiTheme="minorHAnsi" w:eastAsia="SimSun" w:hAnsiTheme="minorHAnsi" w:cstheme="minorHAnsi"/>
          <w:color w:val="000000"/>
        </w:rPr>
      </w:pPr>
    </w:p>
    <w:p w14:paraId="50B3D70B" w14:textId="546262E7" w:rsidR="002B6439" w:rsidRPr="00FC6690" w:rsidRDefault="002B6439" w:rsidP="00E0105E">
      <w:pPr>
        <w:pStyle w:val="ListParagraph"/>
        <w:numPr>
          <w:ilvl w:val="0"/>
          <w:numId w:val="47"/>
        </w:numPr>
        <w:shd w:val="clear" w:color="auto" w:fill="FFFFFF"/>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Textual Data Analysis</w:t>
      </w:r>
    </w:p>
    <w:p w14:paraId="4F45C7CA" w14:textId="099A6671" w:rsidR="008C46A4" w:rsidRPr="00FC6690" w:rsidRDefault="00E7203E" w:rsidP="00DD3C96">
      <w:pPr>
        <w:pStyle w:val="ListParagraph"/>
        <w:shd w:val="clear" w:color="auto" w:fill="FFFFFF"/>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The approach to analyze textual data would be through Word Frequency and Sentiment Analysis to evaluate any insight from customers’ reviews.</w:t>
      </w:r>
    </w:p>
    <w:p w14:paraId="7BC6C4BB" w14:textId="77777777" w:rsidR="00E7203E" w:rsidRPr="00FC6690" w:rsidRDefault="00E7203E" w:rsidP="00DD3C96">
      <w:pPr>
        <w:pStyle w:val="ListParagraph"/>
        <w:shd w:val="clear" w:color="auto" w:fill="FFFFFF"/>
        <w:spacing w:before="100" w:beforeAutospacing="1" w:after="100" w:afterAutospacing="1" w:line="360" w:lineRule="auto"/>
        <w:jc w:val="both"/>
        <w:rPr>
          <w:rFonts w:asciiTheme="minorHAnsi" w:eastAsia="SimSun" w:hAnsiTheme="minorHAnsi" w:cstheme="minorHAnsi"/>
          <w:color w:val="000000"/>
        </w:rPr>
      </w:pPr>
    </w:p>
    <w:p w14:paraId="4E10666A" w14:textId="77777777" w:rsidR="00E173A7" w:rsidRPr="00FC6690" w:rsidRDefault="008C46A4" w:rsidP="00DD3C96">
      <w:pPr>
        <w:pStyle w:val="ListParagraph"/>
        <w:numPr>
          <w:ilvl w:val="0"/>
          <w:numId w:val="41"/>
        </w:numPr>
        <w:shd w:val="clear" w:color="auto" w:fill="FFFFFF"/>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Word Frequency</w:t>
      </w:r>
    </w:p>
    <w:p w14:paraId="5855F205" w14:textId="3B636E2D" w:rsidR="00E173A7" w:rsidRPr="00FC6690" w:rsidRDefault="00E173A7" w:rsidP="00DD3C96">
      <w:pPr>
        <w:pStyle w:val="ListParagraph"/>
        <w:shd w:val="clear" w:color="auto" w:fill="FFFFFF"/>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 xml:space="preserve">The most common words </w:t>
      </w:r>
      <w:r w:rsidR="006D3DCE" w:rsidRPr="00FC6690">
        <w:rPr>
          <w:rFonts w:asciiTheme="minorHAnsi" w:eastAsia="SimSun" w:hAnsiTheme="minorHAnsi" w:cstheme="minorHAnsi"/>
          <w:color w:val="000000"/>
        </w:rPr>
        <w:t>were</w:t>
      </w:r>
      <w:r w:rsidRPr="00FC6690">
        <w:rPr>
          <w:rFonts w:asciiTheme="minorHAnsi" w:eastAsia="SimSun" w:hAnsiTheme="minorHAnsi" w:cstheme="minorHAnsi"/>
          <w:color w:val="000000"/>
        </w:rPr>
        <w:t xml:space="preserve"> ‘game’, </w:t>
      </w:r>
      <w:r w:rsidR="006D3DCE">
        <w:rPr>
          <w:rFonts w:asciiTheme="minorHAnsi" w:eastAsia="SimSun" w:hAnsiTheme="minorHAnsi" w:cstheme="minorHAnsi"/>
          <w:color w:val="000000"/>
        </w:rPr>
        <w:t>attributed</w:t>
      </w:r>
      <w:r w:rsidRPr="00FC6690">
        <w:rPr>
          <w:rFonts w:asciiTheme="minorHAnsi" w:eastAsia="SimSun" w:hAnsiTheme="minorHAnsi" w:cstheme="minorHAnsi"/>
          <w:color w:val="000000"/>
        </w:rPr>
        <w:t xml:space="preserve"> to the fact that the reviews and summaries were </w:t>
      </w:r>
      <w:r w:rsidR="006D3DCE">
        <w:rPr>
          <w:rFonts w:asciiTheme="minorHAnsi" w:eastAsia="SimSun" w:hAnsiTheme="minorHAnsi" w:cstheme="minorHAnsi"/>
          <w:color w:val="000000"/>
        </w:rPr>
        <w:t>concerned with the</w:t>
      </w:r>
      <w:r w:rsidRPr="00FC6690">
        <w:rPr>
          <w:rFonts w:asciiTheme="minorHAnsi" w:eastAsia="SimSun" w:hAnsiTheme="minorHAnsi" w:cstheme="minorHAnsi"/>
          <w:color w:val="000000"/>
        </w:rPr>
        <w:t xml:space="preserve"> game </w:t>
      </w:r>
      <w:r w:rsidR="006D3DCE">
        <w:rPr>
          <w:rFonts w:asciiTheme="minorHAnsi" w:eastAsia="SimSun" w:hAnsiTheme="minorHAnsi" w:cstheme="minorHAnsi"/>
          <w:color w:val="000000"/>
        </w:rPr>
        <w:t>they had</w:t>
      </w:r>
      <w:r w:rsidRPr="00FC6690">
        <w:rPr>
          <w:rFonts w:asciiTheme="minorHAnsi" w:eastAsia="SimSun" w:hAnsiTheme="minorHAnsi" w:cstheme="minorHAnsi"/>
          <w:color w:val="000000"/>
        </w:rPr>
        <w:t xml:space="preserve"> bought.</w:t>
      </w:r>
    </w:p>
    <w:p w14:paraId="54333033" w14:textId="77777777" w:rsidR="00E173A7" w:rsidRPr="00FC6690" w:rsidRDefault="00E173A7" w:rsidP="00DD3C96">
      <w:pPr>
        <w:pStyle w:val="ListParagraph"/>
        <w:shd w:val="clear" w:color="auto" w:fill="FFFFFF"/>
        <w:spacing w:before="100" w:beforeAutospacing="1" w:after="100" w:afterAutospacing="1" w:line="360" w:lineRule="auto"/>
        <w:jc w:val="both"/>
        <w:rPr>
          <w:rFonts w:asciiTheme="minorHAnsi" w:eastAsia="SimSun" w:hAnsiTheme="minorHAnsi" w:cstheme="minorHAnsi"/>
          <w:color w:val="000000"/>
        </w:rPr>
      </w:pPr>
    </w:p>
    <w:p w14:paraId="5BBE5BDD" w14:textId="77777777" w:rsidR="00E173A7" w:rsidRPr="00FC6690" w:rsidRDefault="008C46A4" w:rsidP="00DD3C96">
      <w:pPr>
        <w:pStyle w:val="ListParagraph"/>
        <w:shd w:val="clear" w:color="auto" w:fill="FFFFFF"/>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 xml:space="preserve">Other words </w:t>
      </w:r>
      <w:r w:rsidR="00E173A7" w:rsidRPr="00FC6690">
        <w:rPr>
          <w:rFonts w:asciiTheme="minorHAnsi" w:eastAsia="SimSun" w:hAnsiTheme="minorHAnsi" w:cstheme="minorHAnsi"/>
          <w:color w:val="000000"/>
        </w:rPr>
        <w:t>like ‘great’, ‘fun’, ‘play’, ‘love’, ‘good’, ‘like’, ‘nice’, were relating to customers’ general comments about the game purchased.</w:t>
      </w:r>
    </w:p>
    <w:p w14:paraId="43841072" w14:textId="77777777" w:rsidR="00E173A7" w:rsidRPr="00FC6690" w:rsidRDefault="00E173A7" w:rsidP="00DD3C96">
      <w:pPr>
        <w:pStyle w:val="ListParagraph"/>
        <w:shd w:val="clear" w:color="auto" w:fill="FFFFFF"/>
        <w:spacing w:before="100" w:beforeAutospacing="1" w:after="100" w:afterAutospacing="1" w:line="360" w:lineRule="auto"/>
        <w:jc w:val="both"/>
        <w:rPr>
          <w:rFonts w:asciiTheme="minorHAnsi" w:eastAsia="SimSun" w:hAnsiTheme="minorHAnsi" w:cstheme="minorHAnsi"/>
          <w:color w:val="000000"/>
        </w:rPr>
      </w:pPr>
    </w:p>
    <w:p w14:paraId="168D91BB" w14:textId="70868CE9" w:rsidR="00E173A7" w:rsidRPr="00FC6690" w:rsidRDefault="00E173A7" w:rsidP="00DD3C96">
      <w:pPr>
        <w:pStyle w:val="ListParagraph"/>
        <w:shd w:val="clear" w:color="auto" w:fill="FFFFFF"/>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Some more specific words like ‘cards’, ‘</w:t>
      </w:r>
      <w:proofErr w:type="spellStart"/>
      <w:r w:rsidRPr="00FC6690">
        <w:rPr>
          <w:rFonts w:asciiTheme="minorHAnsi" w:eastAsia="SimSun" w:hAnsiTheme="minorHAnsi" w:cstheme="minorHAnsi"/>
          <w:color w:val="000000"/>
        </w:rPr>
        <w:t>tiles’,’book</w:t>
      </w:r>
      <w:proofErr w:type="spellEnd"/>
      <w:r w:rsidRPr="00FC6690">
        <w:rPr>
          <w:rFonts w:asciiTheme="minorHAnsi" w:eastAsia="SimSun" w:hAnsiTheme="minorHAnsi" w:cstheme="minorHAnsi"/>
          <w:color w:val="000000"/>
        </w:rPr>
        <w:t>’, ‘kids’, would reveal some features about the game.</w:t>
      </w:r>
    </w:p>
    <w:p w14:paraId="102170A5" w14:textId="07EEB620" w:rsidR="00E173A7" w:rsidRPr="00FC6690" w:rsidRDefault="00E173A7" w:rsidP="00DD3C96">
      <w:pPr>
        <w:pStyle w:val="ListParagraph"/>
        <w:shd w:val="clear" w:color="auto" w:fill="FFFFFF"/>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lastRenderedPageBreak/>
        <w:t xml:space="preserve">On the whole, the word frequency check did show a </w:t>
      </w:r>
      <w:proofErr w:type="gramStart"/>
      <w:r w:rsidRPr="00FC6690">
        <w:rPr>
          <w:rFonts w:asciiTheme="minorHAnsi" w:eastAsia="SimSun" w:hAnsiTheme="minorHAnsi" w:cstheme="minorHAnsi"/>
          <w:color w:val="000000"/>
        </w:rPr>
        <w:t>positive sentiments</w:t>
      </w:r>
      <w:proofErr w:type="gramEnd"/>
      <w:r w:rsidRPr="00FC6690">
        <w:rPr>
          <w:rFonts w:asciiTheme="minorHAnsi" w:eastAsia="SimSun" w:hAnsiTheme="minorHAnsi" w:cstheme="minorHAnsi"/>
          <w:color w:val="000000"/>
        </w:rPr>
        <w:t xml:space="preserve"> from the customers and it is valuable to convert it into a word cloud </w:t>
      </w:r>
      <w:r w:rsidR="006D3DCE">
        <w:rPr>
          <w:rFonts w:asciiTheme="minorHAnsi" w:eastAsia="SimSun" w:hAnsiTheme="minorHAnsi" w:cstheme="minorHAnsi"/>
          <w:color w:val="000000"/>
        </w:rPr>
        <w:t>for the</w:t>
      </w:r>
      <w:r w:rsidRPr="00FC6690">
        <w:rPr>
          <w:rFonts w:asciiTheme="minorHAnsi" w:eastAsia="SimSun" w:hAnsiTheme="minorHAnsi" w:cstheme="minorHAnsi"/>
          <w:color w:val="000000"/>
        </w:rPr>
        <w:t xml:space="preserve"> marketing concept</w:t>
      </w:r>
      <w:r w:rsidR="006D3DCE">
        <w:rPr>
          <w:rFonts w:asciiTheme="minorHAnsi" w:eastAsia="SimSun" w:hAnsiTheme="minorHAnsi" w:cstheme="minorHAnsi"/>
          <w:color w:val="000000"/>
        </w:rPr>
        <w:t xml:space="preserve"> about </w:t>
      </w:r>
      <w:r w:rsidRPr="00FC6690">
        <w:rPr>
          <w:rFonts w:asciiTheme="minorHAnsi" w:eastAsia="SimSun" w:hAnsiTheme="minorHAnsi" w:cstheme="minorHAnsi"/>
          <w:color w:val="000000"/>
        </w:rPr>
        <w:t>the products.</w:t>
      </w:r>
    </w:p>
    <w:p w14:paraId="31E25985" w14:textId="70E75C6E" w:rsidR="008C46A4" w:rsidRPr="00FC6690" w:rsidRDefault="008C46A4" w:rsidP="00DD3C96">
      <w:pPr>
        <w:shd w:val="clear" w:color="auto" w:fill="FFFFFF"/>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hAnsiTheme="minorHAnsi" w:cstheme="minorHAnsi"/>
          <w:noProof/>
        </w:rPr>
        <w:drawing>
          <wp:inline distT="0" distB="0" distL="0" distR="0" wp14:anchorId="50C9339D" wp14:editId="4507A72F">
            <wp:extent cx="2648971" cy="2055313"/>
            <wp:effectExtent l="0" t="0" r="0" b="2540"/>
            <wp:docPr id="2092360348" name="Picture 18"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60348" name="Picture 18" descr="A bar graph with different colored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66174" cy="2068661"/>
                    </a:xfrm>
                    <a:prstGeom prst="rect">
                      <a:avLst/>
                    </a:prstGeom>
                  </pic:spPr>
                </pic:pic>
              </a:graphicData>
            </a:graphic>
          </wp:inline>
        </w:drawing>
      </w:r>
      <w:r w:rsidRPr="00FC6690">
        <w:rPr>
          <w:rFonts w:asciiTheme="minorHAnsi" w:eastAsia="SimSun" w:hAnsiTheme="minorHAnsi" w:cstheme="minorHAnsi"/>
          <w:noProof/>
          <w:color w:val="000000"/>
        </w:rPr>
        <w:drawing>
          <wp:inline distT="0" distB="0" distL="0" distR="0" wp14:anchorId="76D1DC2C" wp14:editId="5FC9AD23">
            <wp:extent cx="2819894" cy="2081893"/>
            <wp:effectExtent l="0" t="0" r="0" b="0"/>
            <wp:docPr id="941029350" name="Picture 19"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29350" name="Picture 19" descr="A bar graph with different colored ba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50714" cy="2104647"/>
                    </a:xfrm>
                    <a:prstGeom prst="rect">
                      <a:avLst/>
                    </a:prstGeom>
                  </pic:spPr>
                </pic:pic>
              </a:graphicData>
            </a:graphic>
          </wp:inline>
        </w:drawing>
      </w:r>
    </w:p>
    <w:p w14:paraId="201B810D" w14:textId="123516C1" w:rsidR="008C46A4" w:rsidRPr="00FC6690" w:rsidRDefault="008C46A4" w:rsidP="00DD3C96">
      <w:pPr>
        <w:pStyle w:val="ListParagraph"/>
        <w:numPr>
          <w:ilvl w:val="0"/>
          <w:numId w:val="41"/>
        </w:numPr>
        <w:shd w:val="clear" w:color="auto" w:fill="FFFFFF"/>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Word Cloud</w:t>
      </w:r>
      <w:r w:rsidR="0076572A" w:rsidRPr="00FC6690">
        <w:rPr>
          <w:rFonts w:asciiTheme="minorHAnsi" w:eastAsia="SimSun" w:hAnsiTheme="minorHAnsi" w:cstheme="minorHAnsi"/>
          <w:color w:val="000000"/>
        </w:rPr>
        <w:t xml:space="preserve"> for a general concept for marketing campaign</w:t>
      </w:r>
    </w:p>
    <w:p w14:paraId="2F4BF0B6" w14:textId="2F31470F" w:rsidR="00E173A7" w:rsidRPr="00FC6690" w:rsidRDefault="00E173A7" w:rsidP="00DD3C96">
      <w:pPr>
        <w:pStyle w:val="ListParagraph"/>
        <w:shd w:val="clear" w:color="auto" w:fill="FFFFFF"/>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eastAsia="SimSun" w:hAnsiTheme="minorHAnsi" w:cstheme="minorHAnsi"/>
          <w:noProof/>
          <w:color w:val="000000"/>
        </w:rPr>
        <w:drawing>
          <wp:inline distT="0" distB="0" distL="0" distR="0" wp14:anchorId="107FCEDD" wp14:editId="0851BCB4">
            <wp:extent cx="5213370" cy="2957285"/>
            <wp:effectExtent l="0" t="0" r="6350" b="0"/>
            <wp:docPr id="760245037" name="Picture 20"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45037" name="Picture 20" descr="A close up of word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1056" cy="2961645"/>
                    </a:xfrm>
                    <a:prstGeom prst="rect">
                      <a:avLst/>
                    </a:prstGeom>
                  </pic:spPr>
                </pic:pic>
              </a:graphicData>
            </a:graphic>
          </wp:inline>
        </w:drawing>
      </w:r>
    </w:p>
    <w:p w14:paraId="05631FDE" w14:textId="77777777" w:rsidR="00572120" w:rsidRPr="00FC6690" w:rsidRDefault="00572120" w:rsidP="00DD3C96">
      <w:pPr>
        <w:pStyle w:val="ListParagraph"/>
        <w:shd w:val="clear" w:color="auto" w:fill="FFFFFF"/>
        <w:spacing w:before="100" w:beforeAutospacing="1" w:after="100" w:afterAutospacing="1" w:line="360" w:lineRule="auto"/>
        <w:jc w:val="both"/>
        <w:rPr>
          <w:rFonts w:asciiTheme="minorHAnsi" w:eastAsia="SimSun" w:hAnsiTheme="minorHAnsi" w:cstheme="minorHAnsi"/>
          <w:color w:val="000000"/>
        </w:rPr>
      </w:pPr>
    </w:p>
    <w:p w14:paraId="0ED0EFA2" w14:textId="23814817" w:rsidR="0076572A" w:rsidRPr="00FC6690" w:rsidRDefault="00572120" w:rsidP="00DD3C96">
      <w:pPr>
        <w:pStyle w:val="ListParagraph"/>
        <w:numPr>
          <w:ilvl w:val="0"/>
          <w:numId w:val="41"/>
        </w:numPr>
        <w:shd w:val="clear" w:color="auto" w:fill="FFFFFF"/>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eastAsia="SimSun" w:hAnsiTheme="minorHAnsi" w:cstheme="minorHAnsi"/>
          <w:color w:val="000000"/>
        </w:rPr>
        <w:t>Sentiment Analysis</w:t>
      </w:r>
    </w:p>
    <w:p w14:paraId="6184E6CA" w14:textId="30F780E8" w:rsidR="00572120" w:rsidRPr="00FC6690" w:rsidRDefault="00572120" w:rsidP="00DD3C96">
      <w:pPr>
        <w:shd w:val="clear" w:color="auto" w:fill="FFFFFF"/>
        <w:spacing w:before="100" w:beforeAutospacing="1" w:after="100" w:afterAutospacing="1" w:line="360" w:lineRule="auto"/>
        <w:ind w:left="720"/>
        <w:jc w:val="both"/>
        <w:rPr>
          <w:rFonts w:asciiTheme="minorHAnsi" w:eastAsia="SimSun" w:hAnsiTheme="minorHAnsi" w:cstheme="minorHAnsi"/>
          <w:color w:val="000000"/>
        </w:rPr>
      </w:pPr>
      <w:r w:rsidRPr="00FC6690">
        <w:rPr>
          <w:rFonts w:asciiTheme="minorHAnsi" w:eastAsia="SimSun" w:hAnsiTheme="minorHAnsi" w:cstheme="minorHAnsi"/>
          <w:color w:val="000000"/>
        </w:rPr>
        <w:t xml:space="preserve">In this section, two </w:t>
      </w:r>
      <w:proofErr w:type="gramStart"/>
      <w:r w:rsidRPr="00FC6690">
        <w:rPr>
          <w:rFonts w:asciiTheme="minorHAnsi" w:eastAsia="SimSun" w:hAnsiTheme="minorHAnsi" w:cstheme="minorHAnsi"/>
          <w:color w:val="000000"/>
        </w:rPr>
        <w:t>lexicon based</w:t>
      </w:r>
      <w:proofErr w:type="gramEnd"/>
      <w:r w:rsidRPr="00FC6690">
        <w:rPr>
          <w:rFonts w:asciiTheme="minorHAnsi" w:eastAsia="SimSun" w:hAnsiTheme="minorHAnsi" w:cstheme="minorHAnsi"/>
          <w:color w:val="000000"/>
        </w:rPr>
        <w:t xml:space="preserve"> process</w:t>
      </w:r>
      <w:r w:rsidR="0066252D" w:rsidRPr="00FC6690">
        <w:rPr>
          <w:rFonts w:asciiTheme="minorHAnsi" w:eastAsia="SimSun" w:hAnsiTheme="minorHAnsi" w:cstheme="minorHAnsi"/>
          <w:color w:val="000000"/>
        </w:rPr>
        <w:t>es</w:t>
      </w:r>
      <w:r w:rsidR="006D3DCE">
        <w:rPr>
          <w:rFonts w:asciiTheme="minorHAnsi" w:eastAsia="SimSun" w:hAnsiTheme="minorHAnsi" w:cstheme="minorHAnsi"/>
          <w:color w:val="000000"/>
        </w:rPr>
        <w:t xml:space="preserve">: </w:t>
      </w:r>
      <w:proofErr w:type="spellStart"/>
      <w:r w:rsidR="006D3DCE" w:rsidRPr="00FC6690">
        <w:rPr>
          <w:rFonts w:asciiTheme="minorHAnsi" w:eastAsia="SimSun" w:hAnsiTheme="minorHAnsi" w:cstheme="minorHAnsi"/>
          <w:color w:val="000000"/>
        </w:rPr>
        <w:t>TextBlob</w:t>
      </w:r>
      <w:proofErr w:type="spellEnd"/>
      <w:r w:rsidR="006D3DCE" w:rsidRPr="00FC6690">
        <w:rPr>
          <w:rFonts w:asciiTheme="minorHAnsi" w:eastAsia="SimSun" w:hAnsiTheme="minorHAnsi" w:cstheme="minorHAnsi"/>
          <w:color w:val="000000"/>
        </w:rPr>
        <w:t xml:space="preserve"> Sentiment and Vader Sentiment</w:t>
      </w:r>
      <w:r w:rsidR="006D3DCE">
        <w:rPr>
          <w:rFonts w:asciiTheme="minorHAnsi" w:eastAsia="SimSun" w:hAnsiTheme="minorHAnsi" w:cstheme="minorHAnsi"/>
          <w:color w:val="000000"/>
        </w:rPr>
        <w:t>,</w:t>
      </w:r>
      <w:r w:rsidRPr="00FC6690">
        <w:rPr>
          <w:rFonts w:asciiTheme="minorHAnsi" w:eastAsia="SimSun" w:hAnsiTheme="minorHAnsi" w:cstheme="minorHAnsi"/>
          <w:color w:val="000000"/>
        </w:rPr>
        <w:t xml:space="preserve"> </w:t>
      </w:r>
      <w:r w:rsidR="006D3DCE">
        <w:rPr>
          <w:rFonts w:asciiTheme="minorHAnsi" w:eastAsia="SimSun" w:hAnsiTheme="minorHAnsi" w:cstheme="minorHAnsi"/>
          <w:color w:val="000000"/>
        </w:rPr>
        <w:t xml:space="preserve">was used </w:t>
      </w:r>
      <w:r w:rsidRPr="00FC6690">
        <w:rPr>
          <w:rFonts w:asciiTheme="minorHAnsi" w:eastAsia="SimSun" w:hAnsiTheme="minorHAnsi" w:cstheme="minorHAnsi"/>
          <w:color w:val="000000"/>
        </w:rPr>
        <w:t xml:space="preserve">to </w:t>
      </w:r>
      <w:proofErr w:type="spellStart"/>
      <w:r w:rsidRPr="00FC6690">
        <w:rPr>
          <w:rFonts w:asciiTheme="minorHAnsi" w:eastAsia="SimSun" w:hAnsiTheme="minorHAnsi" w:cstheme="minorHAnsi"/>
          <w:color w:val="000000"/>
        </w:rPr>
        <w:t>analys</w:t>
      </w:r>
      <w:r w:rsidR="006D3DCE">
        <w:rPr>
          <w:rFonts w:asciiTheme="minorHAnsi" w:eastAsia="SimSun" w:hAnsiTheme="minorHAnsi" w:cstheme="minorHAnsi"/>
          <w:color w:val="000000"/>
        </w:rPr>
        <w:t>e</w:t>
      </w:r>
      <w:proofErr w:type="spellEnd"/>
      <w:r w:rsidRPr="00FC6690">
        <w:rPr>
          <w:rFonts w:asciiTheme="minorHAnsi" w:eastAsia="SimSun" w:hAnsiTheme="minorHAnsi" w:cstheme="minorHAnsi"/>
          <w:color w:val="000000"/>
        </w:rPr>
        <w:t xml:space="preserve"> the textual data </w:t>
      </w:r>
      <w:r w:rsidR="006D3DCE">
        <w:rPr>
          <w:rFonts w:asciiTheme="minorHAnsi" w:eastAsia="SimSun" w:hAnsiTheme="minorHAnsi" w:cstheme="minorHAnsi"/>
          <w:color w:val="000000"/>
        </w:rPr>
        <w:t>with</w:t>
      </w:r>
      <w:r w:rsidRPr="00FC6690">
        <w:rPr>
          <w:rFonts w:asciiTheme="minorHAnsi" w:eastAsia="SimSun" w:hAnsiTheme="minorHAnsi" w:cstheme="minorHAnsi"/>
          <w:color w:val="000000"/>
        </w:rPr>
        <w:t xml:space="preserve"> score</w:t>
      </w:r>
      <w:r w:rsidR="006D3DCE">
        <w:rPr>
          <w:rFonts w:asciiTheme="minorHAnsi" w:eastAsia="SimSun" w:hAnsiTheme="minorHAnsi" w:cstheme="minorHAnsi"/>
          <w:color w:val="000000"/>
        </w:rPr>
        <w:t>s</w:t>
      </w:r>
      <w:r w:rsidRPr="00FC6690">
        <w:rPr>
          <w:rFonts w:asciiTheme="minorHAnsi" w:eastAsia="SimSun" w:hAnsiTheme="minorHAnsi" w:cstheme="minorHAnsi"/>
          <w:color w:val="000000"/>
        </w:rPr>
        <w:t xml:space="preserve"> </w:t>
      </w:r>
      <w:r w:rsidR="006D3DCE">
        <w:rPr>
          <w:rFonts w:asciiTheme="minorHAnsi" w:eastAsia="SimSun" w:hAnsiTheme="minorHAnsi" w:cstheme="minorHAnsi"/>
          <w:color w:val="000000"/>
        </w:rPr>
        <w:t>unveiling</w:t>
      </w:r>
      <w:r w:rsidRPr="00FC6690">
        <w:rPr>
          <w:rFonts w:asciiTheme="minorHAnsi" w:eastAsia="SimSun" w:hAnsiTheme="minorHAnsi" w:cstheme="minorHAnsi"/>
          <w:color w:val="000000"/>
        </w:rPr>
        <w:t xml:space="preserve"> the sentiment of the sentence: </w:t>
      </w:r>
    </w:p>
    <w:p w14:paraId="29F03161" w14:textId="66CE12C8" w:rsidR="00367C7A" w:rsidRPr="00FC6690" w:rsidRDefault="00572120" w:rsidP="00DD3C96">
      <w:pPr>
        <w:shd w:val="clear" w:color="auto" w:fill="FFFFFF"/>
        <w:spacing w:before="100" w:beforeAutospacing="1" w:after="100" w:afterAutospacing="1" w:line="360" w:lineRule="auto"/>
        <w:ind w:left="720"/>
        <w:jc w:val="both"/>
        <w:rPr>
          <w:rFonts w:asciiTheme="minorHAnsi" w:eastAsia="SimSun" w:hAnsiTheme="minorHAnsi" w:cstheme="minorHAnsi"/>
          <w:color w:val="000000"/>
        </w:rPr>
      </w:pPr>
      <w:r w:rsidRPr="00FC6690">
        <w:rPr>
          <w:rFonts w:asciiTheme="minorHAnsi" w:eastAsia="SimSun" w:hAnsiTheme="minorHAnsi" w:cstheme="minorHAnsi"/>
          <w:color w:val="000000"/>
        </w:rPr>
        <w:t>Both processes produce a</w:t>
      </w:r>
      <w:r w:rsidR="006D3DCE">
        <w:rPr>
          <w:rFonts w:asciiTheme="minorHAnsi" w:eastAsia="SimSun" w:hAnsiTheme="minorHAnsi" w:cstheme="minorHAnsi"/>
          <w:color w:val="000000"/>
        </w:rPr>
        <w:t>n index</w:t>
      </w:r>
      <w:r w:rsidRPr="00FC6690">
        <w:rPr>
          <w:rFonts w:asciiTheme="minorHAnsi" w:eastAsia="SimSun" w:hAnsiTheme="minorHAnsi" w:cstheme="minorHAnsi"/>
          <w:color w:val="000000"/>
        </w:rPr>
        <w:t xml:space="preserve"> ranging from -1 to </w:t>
      </w:r>
      <w:proofErr w:type="gramStart"/>
      <w:r w:rsidRPr="00FC6690">
        <w:rPr>
          <w:rFonts w:asciiTheme="minorHAnsi" w:eastAsia="SimSun" w:hAnsiTheme="minorHAnsi" w:cstheme="minorHAnsi"/>
          <w:color w:val="000000"/>
        </w:rPr>
        <w:t>1</w:t>
      </w:r>
      <w:r w:rsidR="006D3DCE">
        <w:rPr>
          <w:rFonts w:asciiTheme="minorHAnsi" w:eastAsia="SimSun" w:hAnsiTheme="minorHAnsi" w:cstheme="minorHAnsi"/>
          <w:color w:val="000000"/>
        </w:rPr>
        <w:t xml:space="preserve"> ,</w:t>
      </w:r>
      <w:proofErr w:type="gramEnd"/>
      <w:r w:rsidR="006D3DCE">
        <w:rPr>
          <w:rFonts w:asciiTheme="minorHAnsi" w:eastAsia="SimSun" w:hAnsiTheme="minorHAnsi" w:cstheme="minorHAnsi"/>
          <w:color w:val="000000"/>
        </w:rPr>
        <w:t xml:space="preserve"> 1 being positive and -1 being negative. We compare the two </w:t>
      </w:r>
      <w:proofErr w:type="gramStart"/>
      <w:r w:rsidR="006D3DCE">
        <w:rPr>
          <w:rFonts w:asciiTheme="minorHAnsi" w:eastAsia="SimSun" w:hAnsiTheme="minorHAnsi" w:cstheme="minorHAnsi"/>
          <w:color w:val="000000"/>
        </w:rPr>
        <w:t>outcome</w:t>
      </w:r>
      <w:proofErr w:type="gramEnd"/>
      <w:r w:rsidR="006D3DCE">
        <w:rPr>
          <w:rFonts w:asciiTheme="minorHAnsi" w:eastAsia="SimSun" w:hAnsiTheme="minorHAnsi" w:cstheme="minorHAnsi"/>
          <w:color w:val="000000"/>
        </w:rPr>
        <w:t xml:space="preserve"> with a histogram as below:</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5"/>
        <w:gridCol w:w="4201"/>
      </w:tblGrid>
      <w:tr w:rsidR="00572120" w:rsidRPr="00FC6690" w14:paraId="2DCDC561" w14:textId="77777777" w:rsidTr="00572120">
        <w:tc>
          <w:tcPr>
            <w:tcW w:w="4095" w:type="dxa"/>
          </w:tcPr>
          <w:p w14:paraId="4DDFC7C9" w14:textId="7F48A316" w:rsidR="00572120" w:rsidRPr="00FC6690" w:rsidRDefault="00572120" w:rsidP="00DD3C96">
            <w:pPr>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eastAsia="SimSun" w:hAnsiTheme="minorHAnsi" w:cstheme="minorHAnsi"/>
                <w:noProof/>
                <w:color w:val="000000"/>
              </w:rPr>
              <w:lastRenderedPageBreak/>
              <w:drawing>
                <wp:inline distT="0" distB="0" distL="0" distR="0" wp14:anchorId="20A5843F" wp14:editId="5249FB55">
                  <wp:extent cx="2387751" cy="1897743"/>
                  <wp:effectExtent l="0" t="0" r="0" b="7620"/>
                  <wp:docPr id="264145559" name="Picture 2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45559" name="Picture 21" descr="A graph of a bar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07495" cy="1913435"/>
                          </a:xfrm>
                          <a:prstGeom prst="rect">
                            <a:avLst/>
                          </a:prstGeom>
                        </pic:spPr>
                      </pic:pic>
                    </a:graphicData>
                  </a:graphic>
                </wp:inline>
              </w:drawing>
            </w:r>
          </w:p>
        </w:tc>
        <w:tc>
          <w:tcPr>
            <w:tcW w:w="4201" w:type="dxa"/>
          </w:tcPr>
          <w:p w14:paraId="1D004117" w14:textId="00DAD570" w:rsidR="00572120" w:rsidRPr="00FC6690" w:rsidRDefault="00572120" w:rsidP="00DD3C96">
            <w:pPr>
              <w:spacing w:before="100" w:beforeAutospacing="1" w:after="100" w:afterAutospacing="1" w:line="360" w:lineRule="auto"/>
              <w:jc w:val="both"/>
              <w:rPr>
                <w:rFonts w:asciiTheme="minorHAnsi" w:eastAsia="SimSun" w:hAnsiTheme="minorHAnsi" w:cstheme="minorHAnsi"/>
                <w:color w:val="000000"/>
              </w:rPr>
            </w:pPr>
            <w:r w:rsidRPr="00FC6690">
              <w:rPr>
                <w:rFonts w:asciiTheme="minorHAnsi" w:eastAsia="SimSun" w:hAnsiTheme="minorHAnsi" w:cstheme="minorHAnsi"/>
                <w:noProof/>
                <w:color w:val="000000"/>
              </w:rPr>
              <w:drawing>
                <wp:inline distT="0" distB="0" distL="0" distR="0" wp14:anchorId="663ADC90" wp14:editId="41921EB2">
                  <wp:extent cx="2408163" cy="1918154"/>
                  <wp:effectExtent l="0" t="0" r="0" b="6350"/>
                  <wp:docPr id="1691985318" name="Picture 22"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5318" name="Picture 22" descr="A graph with blue and white ba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14358" cy="1923088"/>
                          </a:xfrm>
                          <a:prstGeom prst="rect">
                            <a:avLst/>
                          </a:prstGeom>
                        </pic:spPr>
                      </pic:pic>
                    </a:graphicData>
                  </a:graphic>
                </wp:inline>
              </w:drawing>
            </w:r>
          </w:p>
        </w:tc>
      </w:tr>
      <w:tr w:rsidR="00572120" w:rsidRPr="00FC6690" w14:paraId="7D1A18A7" w14:textId="77777777" w:rsidTr="00572120">
        <w:tc>
          <w:tcPr>
            <w:tcW w:w="4095" w:type="dxa"/>
          </w:tcPr>
          <w:p w14:paraId="4A19F2A7" w14:textId="3EB7B621" w:rsidR="00367C7A" w:rsidRPr="00FC6690" w:rsidRDefault="00572120" w:rsidP="00DD3C96">
            <w:pPr>
              <w:spacing w:before="100" w:beforeAutospacing="1" w:after="100" w:afterAutospacing="1" w:line="360" w:lineRule="auto"/>
              <w:jc w:val="center"/>
              <w:rPr>
                <w:rFonts w:asciiTheme="minorHAnsi" w:eastAsia="SimSun" w:hAnsiTheme="minorHAnsi" w:cstheme="minorHAnsi"/>
                <w:color w:val="000000"/>
              </w:rPr>
            </w:pPr>
            <w:proofErr w:type="spellStart"/>
            <w:r w:rsidRPr="00FC6690">
              <w:rPr>
                <w:rFonts w:asciiTheme="minorHAnsi" w:eastAsia="SimSun" w:hAnsiTheme="minorHAnsi" w:cstheme="minorHAnsi"/>
                <w:color w:val="000000"/>
              </w:rPr>
              <w:t>TextBlob</w:t>
            </w:r>
            <w:proofErr w:type="spellEnd"/>
            <w:r w:rsidRPr="00FC6690">
              <w:rPr>
                <w:rFonts w:asciiTheme="minorHAnsi" w:eastAsia="SimSun" w:hAnsiTheme="minorHAnsi" w:cstheme="minorHAnsi"/>
                <w:color w:val="000000"/>
              </w:rPr>
              <w:t xml:space="preserve"> Sentiment Score Distribution</w:t>
            </w:r>
            <w:r w:rsidR="00367C7A" w:rsidRPr="00FC6690">
              <w:rPr>
                <w:rFonts w:asciiTheme="minorHAnsi" w:eastAsia="SimSun" w:hAnsiTheme="minorHAnsi" w:cstheme="minorHAnsi"/>
                <w:color w:val="000000"/>
              </w:rPr>
              <w:t xml:space="preserve"> (Reviews)</w:t>
            </w:r>
          </w:p>
        </w:tc>
        <w:tc>
          <w:tcPr>
            <w:tcW w:w="4201" w:type="dxa"/>
          </w:tcPr>
          <w:p w14:paraId="607ED765" w14:textId="5C996F9D" w:rsidR="00367C7A" w:rsidRPr="00FC6690" w:rsidRDefault="00572120" w:rsidP="00DD3C96">
            <w:pPr>
              <w:spacing w:before="100" w:beforeAutospacing="1" w:after="100" w:afterAutospacing="1" w:line="360" w:lineRule="auto"/>
              <w:jc w:val="center"/>
              <w:rPr>
                <w:rFonts w:asciiTheme="minorHAnsi" w:eastAsia="SimSun" w:hAnsiTheme="minorHAnsi" w:cstheme="minorHAnsi"/>
                <w:color w:val="000000"/>
              </w:rPr>
            </w:pPr>
            <w:r w:rsidRPr="00FC6690">
              <w:rPr>
                <w:rFonts w:asciiTheme="minorHAnsi" w:eastAsia="SimSun" w:hAnsiTheme="minorHAnsi" w:cstheme="minorHAnsi"/>
                <w:color w:val="000000"/>
              </w:rPr>
              <w:t>Vader Sentiment Score Distribution</w:t>
            </w:r>
            <w:r w:rsidR="00367C7A" w:rsidRPr="00FC6690">
              <w:rPr>
                <w:rFonts w:asciiTheme="minorHAnsi" w:eastAsia="SimSun" w:hAnsiTheme="minorHAnsi" w:cstheme="minorHAnsi"/>
                <w:color w:val="000000"/>
              </w:rPr>
              <w:t xml:space="preserve"> (Reviews)</w:t>
            </w:r>
          </w:p>
        </w:tc>
      </w:tr>
    </w:tbl>
    <w:p w14:paraId="30CA810D" w14:textId="01609EB3" w:rsidR="0066252D" w:rsidRDefault="0066252D" w:rsidP="00DD3C96">
      <w:pPr>
        <w:shd w:val="clear" w:color="auto" w:fill="FFFFFF"/>
        <w:spacing w:before="100" w:beforeAutospacing="1" w:after="100" w:afterAutospacing="1" w:line="360" w:lineRule="auto"/>
        <w:ind w:left="720"/>
        <w:jc w:val="both"/>
        <w:rPr>
          <w:rFonts w:asciiTheme="minorHAnsi" w:eastAsia="SimSun" w:hAnsiTheme="minorHAnsi" w:cstheme="minorHAnsi"/>
          <w:color w:val="000000"/>
        </w:rPr>
      </w:pPr>
      <w:r w:rsidRPr="00FC6690">
        <w:rPr>
          <w:rFonts w:asciiTheme="minorHAnsi" w:eastAsia="SimSun" w:hAnsiTheme="minorHAnsi" w:cstheme="minorHAnsi"/>
          <w:color w:val="000000"/>
        </w:rPr>
        <w:t xml:space="preserve">The last comparison of the top 20 positive and negative sentiment scores with the Review contents, it seems sometimes </w:t>
      </w:r>
      <w:proofErr w:type="spellStart"/>
      <w:r w:rsidRPr="00FC6690">
        <w:rPr>
          <w:rFonts w:asciiTheme="minorHAnsi" w:eastAsia="SimSun" w:hAnsiTheme="minorHAnsi" w:cstheme="minorHAnsi"/>
          <w:color w:val="000000"/>
        </w:rPr>
        <w:t>Textblob</w:t>
      </w:r>
      <w:proofErr w:type="spellEnd"/>
      <w:r w:rsidRPr="00FC6690">
        <w:rPr>
          <w:rFonts w:asciiTheme="minorHAnsi" w:eastAsia="SimSun" w:hAnsiTheme="minorHAnsi" w:cstheme="minorHAnsi"/>
          <w:color w:val="000000"/>
        </w:rPr>
        <w:t xml:space="preserve"> was making mistake when referring to the actual </w:t>
      </w:r>
      <w:proofErr w:type="gramStart"/>
      <w:r w:rsidRPr="00FC6690">
        <w:rPr>
          <w:rFonts w:asciiTheme="minorHAnsi" w:eastAsia="SimSun" w:hAnsiTheme="minorHAnsi" w:cstheme="minorHAnsi"/>
          <w:color w:val="000000"/>
        </w:rPr>
        <w:t>texts</w:t>
      </w:r>
      <w:proofErr w:type="gramEnd"/>
      <w:r w:rsidRPr="00FC6690">
        <w:rPr>
          <w:rFonts w:asciiTheme="minorHAnsi" w:eastAsia="SimSun" w:hAnsiTheme="minorHAnsi" w:cstheme="minorHAnsi"/>
          <w:color w:val="000000"/>
        </w:rPr>
        <w:t xml:space="preserve"> but Vader was more accurate to differentiate between positive and negative meanings.</w:t>
      </w:r>
    </w:p>
    <w:p w14:paraId="423BAD44" w14:textId="15AC0DEF" w:rsidR="00994538" w:rsidRPr="00994538" w:rsidRDefault="00994538" w:rsidP="00994538">
      <w:pPr>
        <w:pStyle w:val="ListParagraph"/>
        <w:numPr>
          <w:ilvl w:val="0"/>
          <w:numId w:val="41"/>
        </w:numPr>
        <w:shd w:val="clear" w:color="auto" w:fill="FFFFFF"/>
        <w:spacing w:before="100" w:beforeAutospacing="1" w:after="100" w:afterAutospacing="1" w:line="360" w:lineRule="auto"/>
        <w:jc w:val="both"/>
        <w:rPr>
          <w:rFonts w:asciiTheme="minorHAnsi" w:eastAsia="SimSun" w:hAnsiTheme="minorHAnsi" w:cstheme="minorHAnsi"/>
          <w:color w:val="000000"/>
        </w:rPr>
      </w:pPr>
      <w:proofErr w:type="gramStart"/>
      <w:r>
        <w:rPr>
          <w:rFonts w:asciiTheme="minorHAnsi" w:eastAsia="SimSun" w:hAnsiTheme="minorHAnsi" w:cstheme="minorHAnsi"/>
          <w:color w:val="000000"/>
        </w:rPr>
        <w:t>Finally</w:t>
      </w:r>
      <w:proofErr w:type="gramEnd"/>
      <w:r>
        <w:rPr>
          <w:rFonts w:asciiTheme="minorHAnsi" w:eastAsia="SimSun" w:hAnsiTheme="minorHAnsi" w:cstheme="minorHAnsi"/>
          <w:color w:val="000000"/>
        </w:rPr>
        <w:t xml:space="preserve"> we joined the turtle_sales.csv files by the product ID and </w:t>
      </w:r>
      <w:r w:rsidR="00FA5C30">
        <w:rPr>
          <w:rFonts w:asciiTheme="minorHAnsi" w:eastAsia="SimSun" w:hAnsiTheme="minorHAnsi" w:cstheme="minorHAnsi"/>
          <w:color w:val="000000"/>
        </w:rPr>
        <w:t>analyze the average sentiment scores against each product’s publisher</w:t>
      </w:r>
      <w:r w:rsidR="00233CF7">
        <w:rPr>
          <w:rFonts w:asciiTheme="minorHAnsi" w:eastAsia="SimSun" w:hAnsiTheme="minorHAnsi" w:cstheme="minorHAnsi"/>
          <w:color w:val="000000"/>
        </w:rPr>
        <w:t xml:space="preserve"> which pointed out that most customer comments were relating to Nintendo’s products and most of them enjoyed the purchase.</w:t>
      </w:r>
    </w:p>
    <w:tbl>
      <w:tblPr>
        <w:tblW w:w="9480" w:type="dxa"/>
        <w:tblLook w:val="04A0" w:firstRow="1" w:lastRow="0" w:firstColumn="1" w:lastColumn="0" w:noHBand="0" w:noVBand="1"/>
      </w:tblPr>
      <w:tblGrid>
        <w:gridCol w:w="3120"/>
        <w:gridCol w:w="1740"/>
        <w:gridCol w:w="1740"/>
        <w:gridCol w:w="1480"/>
        <w:gridCol w:w="1400"/>
      </w:tblGrid>
      <w:tr w:rsidR="00994538" w:rsidRPr="00994538" w14:paraId="1E2134DA" w14:textId="77777777" w:rsidTr="00994538">
        <w:trPr>
          <w:trHeight w:val="283"/>
        </w:trPr>
        <w:tc>
          <w:tcPr>
            <w:tcW w:w="3120" w:type="dxa"/>
            <w:tcBorders>
              <w:top w:val="nil"/>
              <w:left w:val="nil"/>
              <w:bottom w:val="nil"/>
              <w:right w:val="nil"/>
            </w:tcBorders>
            <w:shd w:val="clear" w:color="auto" w:fill="auto"/>
            <w:noWrap/>
            <w:vAlign w:val="center"/>
            <w:hideMark/>
          </w:tcPr>
          <w:p w14:paraId="5A6F35BF" w14:textId="77777777" w:rsidR="00994538" w:rsidRPr="00994538" w:rsidRDefault="00994538" w:rsidP="00994538">
            <w:pPr>
              <w:rPr>
                <w:rFonts w:ascii="Calibri" w:eastAsia="Times New Roman" w:hAnsi="Calibri" w:cs="Calibri"/>
                <w:sz w:val="20"/>
                <w:szCs w:val="20"/>
              </w:rPr>
            </w:pPr>
          </w:p>
        </w:tc>
        <w:tc>
          <w:tcPr>
            <w:tcW w:w="1740" w:type="dxa"/>
            <w:tcBorders>
              <w:top w:val="nil"/>
              <w:left w:val="nil"/>
              <w:bottom w:val="nil"/>
              <w:right w:val="nil"/>
            </w:tcBorders>
            <w:shd w:val="clear" w:color="auto" w:fill="auto"/>
            <w:noWrap/>
            <w:vAlign w:val="center"/>
            <w:hideMark/>
          </w:tcPr>
          <w:p w14:paraId="776DC324" w14:textId="77777777" w:rsidR="00994538" w:rsidRPr="00994538" w:rsidRDefault="00994538" w:rsidP="00FA5C30">
            <w:pPr>
              <w:jc w:val="center"/>
              <w:rPr>
                <w:rFonts w:ascii="Calibri" w:eastAsia="DengXian" w:hAnsi="Calibri" w:cs="Calibri"/>
                <w:color w:val="000000"/>
                <w:sz w:val="20"/>
                <w:szCs w:val="20"/>
              </w:rPr>
            </w:pPr>
            <w:proofErr w:type="spellStart"/>
            <w:r w:rsidRPr="00994538">
              <w:rPr>
                <w:rFonts w:ascii="Calibri" w:eastAsia="DengXian" w:hAnsi="Calibri" w:cs="Calibri"/>
                <w:color w:val="000000"/>
                <w:sz w:val="20"/>
                <w:szCs w:val="20"/>
              </w:rPr>
              <w:t>vader_sentiment</w:t>
            </w:r>
            <w:proofErr w:type="spellEnd"/>
          </w:p>
        </w:tc>
        <w:tc>
          <w:tcPr>
            <w:tcW w:w="1740" w:type="dxa"/>
            <w:tcBorders>
              <w:top w:val="nil"/>
              <w:left w:val="nil"/>
              <w:bottom w:val="nil"/>
              <w:right w:val="nil"/>
            </w:tcBorders>
            <w:shd w:val="clear" w:color="auto" w:fill="auto"/>
            <w:noWrap/>
            <w:vAlign w:val="center"/>
            <w:hideMark/>
          </w:tcPr>
          <w:p w14:paraId="48E4255A" w14:textId="77777777" w:rsidR="00994538" w:rsidRPr="00994538" w:rsidRDefault="00994538" w:rsidP="00FA5C30">
            <w:pPr>
              <w:jc w:val="center"/>
              <w:rPr>
                <w:rFonts w:ascii="Calibri" w:eastAsia="DengXian" w:hAnsi="Calibri" w:cs="Calibri"/>
                <w:color w:val="000000"/>
                <w:sz w:val="20"/>
                <w:szCs w:val="20"/>
              </w:rPr>
            </w:pPr>
            <w:proofErr w:type="spellStart"/>
            <w:r w:rsidRPr="00994538">
              <w:rPr>
                <w:rFonts w:ascii="Calibri" w:eastAsia="DengXian" w:hAnsi="Calibri" w:cs="Calibri"/>
                <w:color w:val="000000"/>
                <w:sz w:val="20"/>
                <w:szCs w:val="20"/>
              </w:rPr>
              <w:t>vader_sentiment</w:t>
            </w:r>
            <w:proofErr w:type="spellEnd"/>
          </w:p>
        </w:tc>
        <w:tc>
          <w:tcPr>
            <w:tcW w:w="1480" w:type="dxa"/>
            <w:tcBorders>
              <w:top w:val="nil"/>
              <w:left w:val="nil"/>
              <w:bottom w:val="nil"/>
              <w:right w:val="nil"/>
            </w:tcBorders>
            <w:shd w:val="clear" w:color="auto" w:fill="auto"/>
            <w:noWrap/>
            <w:vAlign w:val="center"/>
            <w:hideMark/>
          </w:tcPr>
          <w:p w14:paraId="7379CF79" w14:textId="77777777" w:rsidR="00994538" w:rsidRPr="00994538" w:rsidRDefault="00994538" w:rsidP="00FA5C30">
            <w:pPr>
              <w:jc w:val="center"/>
              <w:rPr>
                <w:rFonts w:ascii="Calibri" w:eastAsia="DengXian" w:hAnsi="Calibri" w:cs="Calibri"/>
                <w:color w:val="000000"/>
                <w:sz w:val="20"/>
                <w:szCs w:val="20"/>
              </w:rPr>
            </w:pPr>
            <w:proofErr w:type="spellStart"/>
            <w:r w:rsidRPr="00994538">
              <w:rPr>
                <w:rFonts w:ascii="Calibri" w:eastAsia="DengXian" w:hAnsi="Calibri" w:cs="Calibri"/>
                <w:color w:val="000000"/>
                <w:sz w:val="20"/>
                <w:szCs w:val="20"/>
              </w:rPr>
              <w:t>tblob</w:t>
            </w:r>
            <w:proofErr w:type="spellEnd"/>
            <w:r w:rsidRPr="00994538">
              <w:rPr>
                <w:rFonts w:ascii="Calibri" w:eastAsia="DengXian" w:hAnsi="Calibri" w:cs="Calibri"/>
                <w:color w:val="000000"/>
                <w:sz w:val="20"/>
                <w:szCs w:val="20"/>
              </w:rPr>
              <w:t>(review)</w:t>
            </w:r>
          </w:p>
        </w:tc>
        <w:tc>
          <w:tcPr>
            <w:tcW w:w="1400" w:type="dxa"/>
            <w:tcBorders>
              <w:top w:val="nil"/>
              <w:left w:val="nil"/>
              <w:bottom w:val="nil"/>
              <w:right w:val="nil"/>
            </w:tcBorders>
            <w:shd w:val="clear" w:color="auto" w:fill="auto"/>
            <w:noWrap/>
            <w:vAlign w:val="center"/>
            <w:hideMark/>
          </w:tcPr>
          <w:p w14:paraId="231956BC" w14:textId="77777777" w:rsidR="00994538" w:rsidRPr="00994538" w:rsidRDefault="00994538" w:rsidP="00FA5C30">
            <w:pPr>
              <w:jc w:val="center"/>
              <w:rPr>
                <w:rFonts w:ascii="Calibri" w:eastAsia="DengXian" w:hAnsi="Calibri" w:cs="Calibri"/>
                <w:color w:val="000000"/>
                <w:sz w:val="20"/>
                <w:szCs w:val="20"/>
              </w:rPr>
            </w:pPr>
            <w:proofErr w:type="spellStart"/>
            <w:r w:rsidRPr="00994538">
              <w:rPr>
                <w:rFonts w:ascii="Calibri" w:eastAsia="DengXian" w:hAnsi="Calibri" w:cs="Calibri"/>
                <w:color w:val="000000"/>
                <w:sz w:val="20"/>
                <w:szCs w:val="20"/>
              </w:rPr>
              <w:t>tblob</w:t>
            </w:r>
            <w:proofErr w:type="spellEnd"/>
            <w:r w:rsidRPr="00994538">
              <w:rPr>
                <w:rFonts w:ascii="Calibri" w:eastAsia="DengXian" w:hAnsi="Calibri" w:cs="Calibri"/>
                <w:color w:val="000000"/>
                <w:sz w:val="20"/>
                <w:szCs w:val="20"/>
              </w:rPr>
              <w:t>(review)</w:t>
            </w:r>
          </w:p>
        </w:tc>
      </w:tr>
      <w:tr w:rsidR="00994538" w:rsidRPr="00994538" w14:paraId="5D61505B" w14:textId="77777777" w:rsidTr="00994538">
        <w:trPr>
          <w:trHeight w:val="283"/>
        </w:trPr>
        <w:tc>
          <w:tcPr>
            <w:tcW w:w="3120" w:type="dxa"/>
            <w:tcBorders>
              <w:top w:val="nil"/>
              <w:left w:val="nil"/>
              <w:bottom w:val="nil"/>
              <w:right w:val="nil"/>
            </w:tcBorders>
            <w:shd w:val="clear" w:color="auto" w:fill="auto"/>
            <w:noWrap/>
            <w:vAlign w:val="center"/>
            <w:hideMark/>
          </w:tcPr>
          <w:p w14:paraId="7AF55EC4" w14:textId="77777777" w:rsidR="00994538" w:rsidRPr="00994538" w:rsidRDefault="00994538" w:rsidP="00994538">
            <w:pPr>
              <w:rPr>
                <w:rFonts w:ascii="Calibri" w:eastAsia="DengXian" w:hAnsi="Calibri" w:cs="Calibri"/>
                <w:color w:val="000000"/>
                <w:sz w:val="20"/>
                <w:szCs w:val="20"/>
              </w:rPr>
            </w:pPr>
          </w:p>
        </w:tc>
        <w:tc>
          <w:tcPr>
            <w:tcW w:w="1740" w:type="dxa"/>
            <w:tcBorders>
              <w:top w:val="nil"/>
              <w:left w:val="nil"/>
              <w:bottom w:val="nil"/>
              <w:right w:val="nil"/>
            </w:tcBorders>
            <w:shd w:val="clear" w:color="auto" w:fill="auto"/>
            <w:noWrap/>
            <w:vAlign w:val="center"/>
            <w:hideMark/>
          </w:tcPr>
          <w:p w14:paraId="324181A9"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mean</w:t>
            </w:r>
          </w:p>
        </w:tc>
        <w:tc>
          <w:tcPr>
            <w:tcW w:w="1740" w:type="dxa"/>
            <w:tcBorders>
              <w:top w:val="nil"/>
              <w:left w:val="nil"/>
              <w:bottom w:val="nil"/>
              <w:right w:val="nil"/>
            </w:tcBorders>
            <w:shd w:val="clear" w:color="auto" w:fill="auto"/>
            <w:noWrap/>
            <w:vAlign w:val="center"/>
            <w:hideMark/>
          </w:tcPr>
          <w:p w14:paraId="1617FEFF"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count</w:t>
            </w:r>
          </w:p>
        </w:tc>
        <w:tc>
          <w:tcPr>
            <w:tcW w:w="1480" w:type="dxa"/>
            <w:tcBorders>
              <w:top w:val="nil"/>
              <w:left w:val="nil"/>
              <w:bottom w:val="nil"/>
              <w:right w:val="nil"/>
            </w:tcBorders>
            <w:shd w:val="clear" w:color="auto" w:fill="auto"/>
            <w:noWrap/>
            <w:vAlign w:val="center"/>
            <w:hideMark/>
          </w:tcPr>
          <w:p w14:paraId="319E44DE"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mean</w:t>
            </w:r>
          </w:p>
        </w:tc>
        <w:tc>
          <w:tcPr>
            <w:tcW w:w="1400" w:type="dxa"/>
            <w:tcBorders>
              <w:top w:val="nil"/>
              <w:left w:val="nil"/>
              <w:bottom w:val="nil"/>
              <w:right w:val="nil"/>
            </w:tcBorders>
            <w:shd w:val="clear" w:color="auto" w:fill="auto"/>
            <w:noWrap/>
            <w:vAlign w:val="center"/>
            <w:hideMark/>
          </w:tcPr>
          <w:p w14:paraId="1FC4D663"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count</w:t>
            </w:r>
          </w:p>
        </w:tc>
      </w:tr>
      <w:tr w:rsidR="00994538" w:rsidRPr="00994538" w14:paraId="34B924AA" w14:textId="77777777" w:rsidTr="00994538">
        <w:trPr>
          <w:trHeight w:val="283"/>
        </w:trPr>
        <w:tc>
          <w:tcPr>
            <w:tcW w:w="3120" w:type="dxa"/>
            <w:tcBorders>
              <w:top w:val="nil"/>
              <w:left w:val="nil"/>
              <w:bottom w:val="nil"/>
              <w:right w:val="nil"/>
            </w:tcBorders>
            <w:shd w:val="clear" w:color="auto" w:fill="auto"/>
            <w:noWrap/>
            <w:vAlign w:val="center"/>
            <w:hideMark/>
          </w:tcPr>
          <w:p w14:paraId="79549C54" w14:textId="77777777" w:rsidR="00994538" w:rsidRPr="00994538" w:rsidRDefault="00994538" w:rsidP="00994538">
            <w:pPr>
              <w:rPr>
                <w:rFonts w:ascii="Calibri" w:eastAsia="DengXian" w:hAnsi="Calibri" w:cs="Calibri"/>
                <w:color w:val="000000"/>
                <w:sz w:val="20"/>
                <w:szCs w:val="20"/>
              </w:rPr>
            </w:pPr>
            <w:r w:rsidRPr="00994538">
              <w:rPr>
                <w:rFonts w:ascii="Calibri" w:eastAsia="DengXian" w:hAnsi="Calibri" w:cs="Calibri"/>
                <w:color w:val="000000"/>
                <w:sz w:val="20"/>
                <w:szCs w:val="20"/>
              </w:rPr>
              <w:t>Publisher</w:t>
            </w:r>
          </w:p>
        </w:tc>
        <w:tc>
          <w:tcPr>
            <w:tcW w:w="1740" w:type="dxa"/>
            <w:tcBorders>
              <w:top w:val="nil"/>
              <w:left w:val="nil"/>
              <w:bottom w:val="nil"/>
              <w:right w:val="nil"/>
            </w:tcBorders>
            <w:shd w:val="clear" w:color="auto" w:fill="auto"/>
            <w:noWrap/>
            <w:vAlign w:val="center"/>
            <w:hideMark/>
          </w:tcPr>
          <w:p w14:paraId="3DFE4A96" w14:textId="77777777" w:rsidR="00994538" w:rsidRPr="00994538" w:rsidRDefault="00994538" w:rsidP="00FA5C30">
            <w:pPr>
              <w:jc w:val="center"/>
              <w:rPr>
                <w:rFonts w:ascii="Calibri" w:eastAsia="DengXian" w:hAnsi="Calibri" w:cs="Calibri"/>
                <w:color w:val="000000"/>
                <w:sz w:val="20"/>
                <w:szCs w:val="20"/>
              </w:rPr>
            </w:pPr>
          </w:p>
        </w:tc>
        <w:tc>
          <w:tcPr>
            <w:tcW w:w="1740" w:type="dxa"/>
            <w:tcBorders>
              <w:top w:val="nil"/>
              <w:left w:val="nil"/>
              <w:bottom w:val="nil"/>
              <w:right w:val="nil"/>
            </w:tcBorders>
            <w:shd w:val="clear" w:color="auto" w:fill="auto"/>
            <w:noWrap/>
            <w:vAlign w:val="center"/>
            <w:hideMark/>
          </w:tcPr>
          <w:p w14:paraId="5F8030EF" w14:textId="77777777" w:rsidR="00994538" w:rsidRPr="00994538" w:rsidRDefault="00994538" w:rsidP="00FA5C30">
            <w:pPr>
              <w:jc w:val="center"/>
              <w:rPr>
                <w:rFonts w:ascii="Calibri" w:eastAsia="Times New Roman" w:hAnsi="Calibri" w:cs="Calibri"/>
                <w:sz w:val="20"/>
                <w:szCs w:val="20"/>
              </w:rPr>
            </w:pPr>
          </w:p>
        </w:tc>
        <w:tc>
          <w:tcPr>
            <w:tcW w:w="1480" w:type="dxa"/>
            <w:tcBorders>
              <w:top w:val="nil"/>
              <w:left w:val="nil"/>
              <w:bottom w:val="nil"/>
              <w:right w:val="nil"/>
            </w:tcBorders>
            <w:shd w:val="clear" w:color="auto" w:fill="auto"/>
            <w:noWrap/>
            <w:vAlign w:val="center"/>
            <w:hideMark/>
          </w:tcPr>
          <w:p w14:paraId="53E235DC" w14:textId="77777777" w:rsidR="00994538" w:rsidRPr="00994538" w:rsidRDefault="00994538" w:rsidP="00FA5C30">
            <w:pPr>
              <w:jc w:val="center"/>
              <w:rPr>
                <w:rFonts w:ascii="Calibri" w:eastAsia="Times New Roman" w:hAnsi="Calibri" w:cs="Calibri"/>
                <w:sz w:val="20"/>
                <w:szCs w:val="20"/>
              </w:rPr>
            </w:pPr>
          </w:p>
        </w:tc>
        <w:tc>
          <w:tcPr>
            <w:tcW w:w="1400" w:type="dxa"/>
            <w:tcBorders>
              <w:top w:val="nil"/>
              <w:left w:val="nil"/>
              <w:bottom w:val="nil"/>
              <w:right w:val="nil"/>
            </w:tcBorders>
            <w:shd w:val="clear" w:color="auto" w:fill="auto"/>
            <w:noWrap/>
            <w:vAlign w:val="center"/>
            <w:hideMark/>
          </w:tcPr>
          <w:p w14:paraId="28392E7C" w14:textId="77777777" w:rsidR="00994538" w:rsidRPr="00994538" w:rsidRDefault="00994538" w:rsidP="00FA5C30">
            <w:pPr>
              <w:jc w:val="center"/>
              <w:rPr>
                <w:rFonts w:ascii="Calibri" w:eastAsia="Times New Roman" w:hAnsi="Calibri" w:cs="Calibri"/>
                <w:sz w:val="20"/>
                <w:szCs w:val="20"/>
              </w:rPr>
            </w:pPr>
          </w:p>
        </w:tc>
      </w:tr>
      <w:tr w:rsidR="00994538" w:rsidRPr="00994538" w14:paraId="5C90D206" w14:textId="77777777" w:rsidTr="00994538">
        <w:trPr>
          <w:trHeight w:val="283"/>
        </w:trPr>
        <w:tc>
          <w:tcPr>
            <w:tcW w:w="3120" w:type="dxa"/>
            <w:tcBorders>
              <w:top w:val="nil"/>
              <w:left w:val="nil"/>
              <w:bottom w:val="nil"/>
              <w:right w:val="nil"/>
            </w:tcBorders>
            <w:shd w:val="clear" w:color="auto" w:fill="auto"/>
            <w:noWrap/>
            <w:vAlign w:val="center"/>
            <w:hideMark/>
          </w:tcPr>
          <w:p w14:paraId="3DC04A86" w14:textId="77777777" w:rsidR="00994538" w:rsidRPr="00994538" w:rsidRDefault="00994538" w:rsidP="00994538">
            <w:pPr>
              <w:rPr>
                <w:rFonts w:ascii="Calibri" w:eastAsia="DengXian" w:hAnsi="Calibri" w:cs="Calibri"/>
                <w:color w:val="000000"/>
                <w:sz w:val="20"/>
                <w:szCs w:val="20"/>
              </w:rPr>
            </w:pPr>
            <w:r w:rsidRPr="00994538">
              <w:rPr>
                <w:rFonts w:ascii="Calibri" w:eastAsia="DengXian" w:hAnsi="Calibri" w:cs="Calibri"/>
                <w:color w:val="000000"/>
                <w:sz w:val="20"/>
                <w:szCs w:val="20"/>
              </w:rPr>
              <w:t>Nintendo</w:t>
            </w:r>
          </w:p>
        </w:tc>
        <w:tc>
          <w:tcPr>
            <w:tcW w:w="1740" w:type="dxa"/>
            <w:tcBorders>
              <w:top w:val="nil"/>
              <w:left w:val="nil"/>
              <w:bottom w:val="nil"/>
              <w:right w:val="nil"/>
            </w:tcBorders>
            <w:shd w:val="clear" w:color="auto" w:fill="auto"/>
            <w:noWrap/>
            <w:vAlign w:val="center"/>
            <w:hideMark/>
          </w:tcPr>
          <w:p w14:paraId="14F7DC6F"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0.64026918</w:t>
            </w:r>
          </w:p>
        </w:tc>
        <w:tc>
          <w:tcPr>
            <w:tcW w:w="1740" w:type="dxa"/>
            <w:tcBorders>
              <w:top w:val="nil"/>
              <w:left w:val="nil"/>
              <w:bottom w:val="nil"/>
              <w:right w:val="nil"/>
            </w:tcBorders>
            <w:shd w:val="clear" w:color="auto" w:fill="auto"/>
            <w:noWrap/>
            <w:vAlign w:val="center"/>
            <w:hideMark/>
          </w:tcPr>
          <w:p w14:paraId="03D05B6E"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756</w:t>
            </w:r>
          </w:p>
        </w:tc>
        <w:tc>
          <w:tcPr>
            <w:tcW w:w="1480" w:type="dxa"/>
            <w:tcBorders>
              <w:top w:val="nil"/>
              <w:left w:val="nil"/>
              <w:bottom w:val="nil"/>
              <w:right w:val="nil"/>
            </w:tcBorders>
            <w:shd w:val="clear" w:color="auto" w:fill="auto"/>
            <w:noWrap/>
            <w:vAlign w:val="center"/>
            <w:hideMark/>
          </w:tcPr>
          <w:p w14:paraId="6B503AEA"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0.219660222</w:t>
            </w:r>
          </w:p>
        </w:tc>
        <w:tc>
          <w:tcPr>
            <w:tcW w:w="1400" w:type="dxa"/>
            <w:tcBorders>
              <w:top w:val="nil"/>
              <w:left w:val="nil"/>
              <w:bottom w:val="nil"/>
              <w:right w:val="nil"/>
            </w:tcBorders>
            <w:shd w:val="clear" w:color="auto" w:fill="auto"/>
            <w:noWrap/>
            <w:vAlign w:val="center"/>
            <w:hideMark/>
          </w:tcPr>
          <w:p w14:paraId="7FF1066F"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756</w:t>
            </w:r>
          </w:p>
        </w:tc>
      </w:tr>
      <w:tr w:rsidR="00994538" w:rsidRPr="00994538" w14:paraId="2F8D5B80" w14:textId="77777777" w:rsidTr="00994538">
        <w:trPr>
          <w:trHeight w:val="283"/>
        </w:trPr>
        <w:tc>
          <w:tcPr>
            <w:tcW w:w="3120" w:type="dxa"/>
            <w:tcBorders>
              <w:top w:val="nil"/>
              <w:left w:val="nil"/>
              <w:bottom w:val="nil"/>
              <w:right w:val="nil"/>
            </w:tcBorders>
            <w:shd w:val="clear" w:color="auto" w:fill="auto"/>
            <w:noWrap/>
            <w:vAlign w:val="center"/>
            <w:hideMark/>
          </w:tcPr>
          <w:p w14:paraId="3AD61A34" w14:textId="77777777" w:rsidR="00994538" w:rsidRPr="00994538" w:rsidRDefault="00994538" w:rsidP="00994538">
            <w:pPr>
              <w:rPr>
                <w:rFonts w:ascii="Calibri" w:eastAsia="DengXian" w:hAnsi="Calibri" w:cs="Calibri"/>
                <w:color w:val="000000"/>
                <w:sz w:val="20"/>
                <w:szCs w:val="20"/>
              </w:rPr>
            </w:pPr>
            <w:r w:rsidRPr="00994538">
              <w:rPr>
                <w:rFonts w:ascii="Calibri" w:eastAsia="DengXian" w:hAnsi="Calibri" w:cs="Calibri"/>
                <w:color w:val="000000"/>
                <w:sz w:val="20"/>
                <w:szCs w:val="20"/>
              </w:rPr>
              <w:t>Sony Computer Entertainment</w:t>
            </w:r>
          </w:p>
        </w:tc>
        <w:tc>
          <w:tcPr>
            <w:tcW w:w="1740" w:type="dxa"/>
            <w:tcBorders>
              <w:top w:val="nil"/>
              <w:left w:val="nil"/>
              <w:bottom w:val="nil"/>
              <w:right w:val="nil"/>
            </w:tcBorders>
            <w:shd w:val="clear" w:color="auto" w:fill="auto"/>
            <w:noWrap/>
            <w:vAlign w:val="center"/>
            <w:hideMark/>
          </w:tcPr>
          <w:p w14:paraId="42B8178E"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0.668585475</w:t>
            </w:r>
          </w:p>
        </w:tc>
        <w:tc>
          <w:tcPr>
            <w:tcW w:w="1740" w:type="dxa"/>
            <w:tcBorders>
              <w:top w:val="nil"/>
              <w:left w:val="nil"/>
              <w:bottom w:val="nil"/>
              <w:right w:val="nil"/>
            </w:tcBorders>
            <w:shd w:val="clear" w:color="auto" w:fill="auto"/>
            <w:noWrap/>
            <w:vAlign w:val="center"/>
            <w:hideMark/>
          </w:tcPr>
          <w:p w14:paraId="2B6C742F"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179</w:t>
            </w:r>
          </w:p>
        </w:tc>
        <w:tc>
          <w:tcPr>
            <w:tcW w:w="1480" w:type="dxa"/>
            <w:tcBorders>
              <w:top w:val="nil"/>
              <w:left w:val="nil"/>
              <w:bottom w:val="nil"/>
              <w:right w:val="nil"/>
            </w:tcBorders>
            <w:shd w:val="clear" w:color="auto" w:fill="auto"/>
            <w:noWrap/>
            <w:vAlign w:val="center"/>
            <w:hideMark/>
          </w:tcPr>
          <w:p w14:paraId="7AB2017E"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0.216268436</w:t>
            </w:r>
          </w:p>
        </w:tc>
        <w:tc>
          <w:tcPr>
            <w:tcW w:w="1400" w:type="dxa"/>
            <w:tcBorders>
              <w:top w:val="nil"/>
              <w:left w:val="nil"/>
              <w:bottom w:val="nil"/>
              <w:right w:val="nil"/>
            </w:tcBorders>
            <w:shd w:val="clear" w:color="auto" w:fill="auto"/>
            <w:noWrap/>
            <w:vAlign w:val="center"/>
            <w:hideMark/>
          </w:tcPr>
          <w:p w14:paraId="19F0377C"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179</w:t>
            </w:r>
          </w:p>
        </w:tc>
      </w:tr>
      <w:tr w:rsidR="00994538" w:rsidRPr="00994538" w14:paraId="4E09B1C2" w14:textId="77777777" w:rsidTr="00994538">
        <w:trPr>
          <w:trHeight w:val="283"/>
        </w:trPr>
        <w:tc>
          <w:tcPr>
            <w:tcW w:w="3120" w:type="dxa"/>
            <w:tcBorders>
              <w:top w:val="nil"/>
              <w:left w:val="nil"/>
              <w:bottom w:val="nil"/>
              <w:right w:val="nil"/>
            </w:tcBorders>
            <w:shd w:val="clear" w:color="auto" w:fill="auto"/>
            <w:noWrap/>
            <w:vAlign w:val="center"/>
            <w:hideMark/>
          </w:tcPr>
          <w:p w14:paraId="5CFC13F7" w14:textId="77777777" w:rsidR="00994538" w:rsidRPr="00994538" w:rsidRDefault="00994538" w:rsidP="00994538">
            <w:pPr>
              <w:rPr>
                <w:rFonts w:ascii="Calibri" w:eastAsia="DengXian" w:hAnsi="Calibri" w:cs="Calibri"/>
                <w:color w:val="000000"/>
                <w:sz w:val="20"/>
                <w:szCs w:val="20"/>
              </w:rPr>
            </w:pPr>
            <w:r w:rsidRPr="00994538">
              <w:rPr>
                <w:rFonts w:ascii="Calibri" w:eastAsia="DengXian" w:hAnsi="Calibri" w:cs="Calibri"/>
                <w:color w:val="000000"/>
                <w:sz w:val="20"/>
                <w:szCs w:val="20"/>
              </w:rPr>
              <w:t>Electronic Arts</w:t>
            </w:r>
          </w:p>
        </w:tc>
        <w:tc>
          <w:tcPr>
            <w:tcW w:w="1740" w:type="dxa"/>
            <w:tcBorders>
              <w:top w:val="nil"/>
              <w:left w:val="nil"/>
              <w:bottom w:val="nil"/>
              <w:right w:val="nil"/>
            </w:tcBorders>
            <w:shd w:val="clear" w:color="auto" w:fill="auto"/>
            <w:noWrap/>
            <w:vAlign w:val="center"/>
            <w:hideMark/>
          </w:tcPr>
          <w:p w14:paraId="4D96DC19"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0.687925333</w:t>
            </w:r>
          </w:p>
        </w:tc>
        <w:tc>
          <w:tcPr>
            <w:tcW w:w="1740" w:type="dxa"/>
            <w:tcBorders>
              <w:top w:val="nil"/>
              <w:left w:val="nil"/>
              <w:bottom w:val="nil"/>
              <w:right w:val="nil"/>
            </w:tcBorders>
            <w:shd w:val="clear" w:color="auto" w:fill="auto"/>
            <w:noWrap/>
            <w:vAlign w:val="center"/>
            <w:hideMark/>
          </w:tcPr>
          <w:p w14:paraId="2F867E1B"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150</w:t>
            </w:r>
          </w:p>
        </w:tc>
        <w:tc>
          <w:tcPr>
            <w:tcW w:w="1480" w:type="dxa"/>
            <w:tcBorders>
              <w:top w:val="nil"/>
              <w:left w:val="nil"/>
              <w:bottom w:val="nil"/>
              <w:right w:val="nil"/>
            </w:tcBorders>
            <w:shd w:val="clear" w:color="auto" w:fill="auto"/>
            <w:noWrap/>
            <w:vAlign w:val="center"/>
            <w:hideMark/>
          </w:tcPr>
          <w:p w14:paraId="55A08F2D"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0.268538894</w:t>
            </w:r>
          </w:p>
        </w:tc>
        <w:tc>
          <w:tcPr>
            <w:tcW w:w="1400" w:type="dxa"/>
            <w:tcBorders>
              <w:top w:val="nil"/>
              <w:left w:val="nil"/>
              <w:bottom w:val="nil"/>
              <w:right w:val="nil"/>
            </w:tcBorders>
            <w:shd w:val="clear" w:color="auto" w:fill="auto"/>
            <w:noWrap/>
            <w:vAlign w:val="center"/>
            <w:hideMark/>
          </w:tcPr>
          <w:p w14:paraId="0BA18220"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150</w:t>
            </w:r>
          </w:p>
        </w:tc>
      </w:tr>
      <w:tr w:rsidR="00994538" w:rsidRPr="00994538" w14:paraId="75BE8C84" w14:textId="77777777" w:rsidTr="00994538">
        <w:trPr>
          <w:trHeight w:val="283"/>
        </w:trPr>
        <w:tc>
          <w:tcPr>
            <w:tcW w:w="3120" w:type="dxa"/>
            <w:tcBorders>
              <w:top w:val="nil"/>
              <w:left w:val="nil"/>
              <w:bottom w:val="nil"/>
              <w:right w:val="nil"/>
            </w:tcBorders>
            <w:shd w:val="clear" w:color="auto" w:fill="auto"/>
            <w:noWrap/>
            <w:vAlign w:val="center"/>
            <w:hideMark/>
          </w:tcPr>
          <w:p w14:paraId="64F538CA" w14:textId="77777777" w:rsidR="00994538" w:rsidRPr="00994538" w:rsidRDefault="00994538" w:rsidP="00994538">
            <w:pPr>
              <w:rPr>
                <w:rFonts w:ascii="Calibri" w:eastAsia="DengXian" w:hAnsi="Calibri" w:cs="Calibri"/>
                <w:color w:val="000000"/>
                <w:sz w:val="20"/>
                <w:szCs w:val="20"/>
              </w:rPr>
            </w:pPr>
            <w:r w:rsidRPr="00994538">
              <w:rPr>
                <w:rFonts w:ascii="Calibri" w:eastAsia="DengXian" w:hAnsi="Calibri" w:cs="Calibri"/>
                <w:color w:val="000000"/>
                <w:sz w:val="20"/>
                <w:szCs w:val="20"/>
              </w:rPr>
              <w:t>Microsoft Game Studios</w:t>
            </w:r>
          </w:p>
        </w:tc>
        <w:tc>
          <w:tcPr>
            <w:tcW w:w="1740" w:type="dxa"/>
            <w:tcBorders>
              <w:top w:val="nil"/>
              <w:left w:val="nil"/>
              <w:bottom w:val="nil"/>
              <w:right w:val="nil"/>
            </w:tcBorders>
            <w:shd w:val="clear" w:color="auto" w:fill="auto"/>
            <w:noWrap/>
            <w:vAlign w:val="center"/>
            <w:hideMark/>
          </w:tcPr>
          <w:p w14:paraId="2E908B01"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0.610619333</w:t>
            </w:r>
          </w:p>
        </w:tc>
        <w:tc>
          <w:tcPr>
            <w:tcW w:w="1740" w:type="dxa"/>
            <w:tcBorders>
              <w:top w:val="nil"/>
              <w:left w:val="nil"/>
              <w:bottom w:val="nil"/>
              <w:right w:val="nil"/>
            </w:tcBorders>
            <w:shd w:val="clear" w:color="auto" w:fill="auto"/>
            <w:noWrap/>
            <w:vAlign w:val="center"/>
            <w:hideMark/>
          </w:tcPr>
          <w:p w14:paraId="7A31753C"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150</w:t>
            </w:r>
          </w:p>
        </w:tc>
        <w:tc>
          <w:tcPr>
            <w:tcW w:w="1480" w:type="dxa"/>
            <w:tcBorders>
              <w:top w:val="nil"/>
              <w:left w:val="nil"/>
              <w:bottom w:val="nil"/>
              <w:right w:val="nil"/>
            </w:tcBorders>
            <w:shd w:val="clear" w:color="auto" w:fill="auto"/>
            <w:noWrap/>
            <w:vAlign w:val="center"/>
            <w:hideMark/>
          </w:tcPr>
          <w:p w14:paraId="566B70C3"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0.205040172</w:t>
            </w:r>
          </w:p>
        </w:tc>
        <w:tc>
          <w:tcPr>
            <w:tcW w:w="1400" w:type="dxa"/>
            <w:tcBorders>
              <w:top w:val="nil"/>
              <w:left w:val="nil"/>
              <w:bottom w:val="nil"/>
              <w:right w:val="nil"/>
            </w:tcBorders>
            <w:shd w:val="clear" w:color="auto" w:fill="auto"/>
            <w:noWrap/>
            <w:vAlign w:val="center"/>
            <w:hideMark/>
          </w:tcPr>
          <w:p w14:paraId="72D1CD51"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150</w:t>
            </w:r>
          </w:p>
        </w:tc>
      </w:tr>
      <w:tr w:rsidR="00994538" w:rsidRPr="00994538" w14:paraId="5E8E7A00" w14:textId="77777777" w:rsidTr="00994538">
        <w:trPr>
          <w:trHeight w:val="283"/>
        </w:trPr>
        <w:tc>
          <w:tcPr>
            <w:tcW w:w="3120" w:type="dxa"/>
            <w:tcBorders>
              <w:top w:val="nil"/>
              <w:left w:val="nil"/>
              <w:bottom w:val="nil"/>
              <w:right w:val="nil"/>
            </w:tcBorders>
            <w:shd w:val="clear" w:color="auto" w:fill="auto"/>
            <w:noWrap/>
            <w:vAlign w:val="center"/>
            <w:hideMark/>
          </w:tcPr>
          <w:p w14:paraId="2A2199F8" w14:textId="77777777" w:rsidR="00994538" w:rsidRPr="00994538" w:rsidRDefault="00994538" w:rsidP="00994538">
            <w:pPr>
              <w:rPr>
                <w:rFonts w:ascii="Calibri" w:eastAsia="DengXian" w:hAnsi="Calibri" w:cs="Calibri"/>
                <w:color w:val="000000"/>
                <w:sz w:val="20"/>
                <w:szCs w:val="20"/>
              </w:rPr>
            </w:pPr>
            <w:r w:rsidRPr="00994538">
              <w:rPr>
                <w:rFonts w:ascii="Calibri" w:eastAsia="DengXian" w:hAnsi="Calibri" w:cs="Calibri"/>
                <w:color w:val="000000"/>
                <w:sz w:val="20"/>
                <w:szCs w:val="20"/>
              </w:rPr>
              <w:t>Activision</w:t>
            </w:r>
          </w:p>
        </w:tc>
        <w:tc>
          <w:tcPr>
            <w:tcW w:w="1740" w:type="dxa"/>
            <w:tcBorders>
              <w:top w:val="nil"/>
              <w:left w:val="nil"/>
              <w:bottom w:val="nil"/>
              <w:right w:val="nil"/>
            </w:tcBorders>
            <w:shd w:val="clear" w:color="auto" w:fill="auto"/>
            <w:noWrap/>
            <w:vAlign w:val="center"/>
            <w:hideMark/>
          </w:tcPr>
          <w:p w14:paraId="661C75DD"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0.645052273</w:t>
            </w:r>
          </w:p>
        </w:tc>
        <w:tc>
          <w:tcPr>
            <w:tcW w:w="1740" w:type="dxa"/>
            <w:tcBorders>
              <w:top w:val="nil"/>
              <w:left w:val="nil"/>
              <w:bottom w:val="nil"/>
              <w:right w:val="nil"/>
            </w:tcBorders>
            <w:shd w:val="clear" w:color="auto" w:fill="auto"/>
            <w:noWrap/>
            <w:vAlign w:val="center"/>
            <w:hideMark/>
          </w:tcPr>
          <w:p w14:paraId="6CE29705"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132</w:t>
            </w:r>
          </w:p>
        </w:tc>
        <w:tc>
          <w:tcPr>
            <w:tcW w:w="1480" w:type="dxa"/>
            <w:tcBorders>
              <w:top w:val="nil"/>
              <w:left w:val="nil"/>
              <w:bottom w:val="nil"/>
              <w:right w:val="nil"/>
            </w:tcBorders>
            <w:shd w:val="clear" w:color="auto" w:fill="auto"/>
            <w:noWrap/>
            <w:vAlign w:val="center"/>
            <w:hideMark/>
          </w:tcPr>
          <w:p w14:paraId="4BC87EB2"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0.212859455</w:t>
            </w:r>
          </w:p>
        </w:tc>
        <w:tc>
          <w:tcPr>
            <w:tcW w:w="1400" w:type="dxa"/>
            <w:tcBorders>
              <w:top w:val="nil"/>
              <w:left w:val="nil"/>
              <w:bottom w:val="nil"/>
              <w:right w:val="nil"/>
            </w:tcBorders>
            <w:shd w:val="clear" w:color="auto" w:fill="auto"/>
            <w:noWrap/>
            <w:vAlign w:val="center"/>
            <w:hideMark/>
          </w:tcPr>
          <w:p w14:paraId="65B15172"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132</w:t>
            </w:r>
          </w:p>
        </w:tc>
      </w:tr>
      <w:tr w:rsidR="00994538" w:rsidRPr="00994538" w14:paraId="2BA1D7EA" w14:textId="77777777" w:rsidTr="00994538">
        <w:trPr>
          <w:trHeight w:val="283"/>
        </w:trPr>
        <w:tc>
          <w:tcPr>
            <w:tcW w:w="3120" w:type="dxa"/>
            <w:tcBorders>
              <w:top w:val="nil"/>
              <w:left w:val="nil"/>
              <w:bottom w:val="nil"/>
              <w:right w:val="nil"/>
            </w:tcBorders>
            <w:shd w:val="clear" w:color="auto" w:fill="auto"/>
            <w:noWrap/>
            <w:vAlign w:val="center"/>
            <w:hideMark/>
          </w:tcPr>
          <w:p w14:paraId="1AEB27F2" w14:textId="77777777" w:rsidR="00994538" w:rsidRPr="00994538" w:rsidRDefault="00994538" w:rsidP="00994538">
            <w:pPr>
              <w:rPr>
                <w:rFonts w:ascii="Calibri" w:eastAsia="DengXian" w:hAnsi="Calibri" w:cs="Calibri"/>
                <w:color w:val="000000"/>
                <w:sz w:val="20"/>
                <w:szCs w:val="20"/>
              </w:rPr>
            </w:pPr>
            <w:r w:rsidRPr="00994538">
              <w:rPr>
                <w:rFonts w:ascii="Calibri" w:eastAsia="DengXian" w:hAnsi="Calibri" w:cs="Calibri"/>
                <w:color w:val="000000"/>
                <w:sz w:val="20"/>
                <w:szCs w:val="20"/>
              </w:rPr>
              <w:t>Take-Two Interactive</w:t>
            </w:r>
          </w:p>
        </w:tc>
        <w:tc>
          <w:tcPr>
            <w:tcW w:w="1740" w:type="dxa"/>
            <w:tcBorders>
              <w:top w:val="nil"/>
              <w:left w:val="nil"/>
              <w:bottom w:val="nil"/>
              <w:right w:val="nil"/>
            </w:tcBorders>
            <w:shd w:val="clear" w:color="auto" w:fill="auto"/>
            <w:noWrap/>
            <w:vAlign w:val="center"/>
            <w:hideMark/>
          </w:tcPr>
          <w:p w14:paraId="4A682F80"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0.627749398</w:t>
            </w:r>
          </w:p>
        </w:tc>
        <w:tc>
          <w:tcPr>
            <w:tcW w:w="1740" w:type="dxa"/>
            <w:tcBorders>
              <w:top w:val="nil"/>
              <w:left w:val="nil"/>
              <w:bottom w:val="nil"/>
              <w:right w:val="nil"/>
            </w:tcBorders>
            <w:shd w:val="clear" w:color="auto" w:fill="auto"/>
            <w:noWrap/>
            <w:vAlign w:val="center"/>
            <w:hideMark/>
          </w:tcPr>
          <w:p w14:paraId="19F3315F"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83</w:t>
            </w:r>
          </w:p>
        </w:tc>
        <w:tc>
          <w:tcPr>
            <w:tcW w:w="1480" w:type="dxa"/>
            <w:tcBorders>
              <w:top w:val="nil"/>
              <w:left w:val="nil"/>
              <w:bottom w:val="nil"/>
              <w:right w:val="nil"/>
            </w:tcBorders>
            <w:shd w:val="clear" w:color="auto" w:fill="auto"/>
            <w:noWrap/>
            <w:vAlign w:val="center"/>
            <w:hideMark/>
          </w:tcPr>
          <w:p w14:paraId="21B9C442"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0.249989098</w:t>
            </w:r>
          </w:p>
        </w:tc>
        <w:tc>
          <w:tcPr>
            <w:tcW w:w="1400" w:type="dxa"/>
            <w:tcBorders>
              <w:top w:val="nil"/>
              <w:left w:val="nil"/>
              <w:bottom w:val="nil"/>
              <w:right w:val="nil"/>
            </w:tcBorders>
            <w:shd w:val="clear" w:color="auto" w:fill="auto"/>
            <w:noWrap/>
            <w:vAlign w:val="center"/>
            <w:hideMark/>
          </w:tcPr>
          <w:p w14:paraId="6EAADB09"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83</w:t>
            </w:r>
          </w:p>
        </w:tc>
      </w:tr>
      <w:tr w:rsidR="00994538" w:rsidRPr="00994538" w14:paraId="04E30FE4" w14:textId="77777777" w:rsidTr="00994538">
        <w:trPr>
          <w:trHeight w:val="283"/>
        </w:trPr>
        <w:tc>
          <w:tcPr>
            <w:tcW w:w="3120" w:type="dxa"/>
            <w:tcBorders>
              <w:top w:val="nil"/>
              <w:left w:val="nil"/>
              <w:bottom w:val="nil"/>
              <w:right w:val="nil"/>
            </w:tcBorders>
            <w:shd w:val="clear" w:color="auto" w:fill="auto"/>
            <w:noWrap/>
            <w:vAlign w:val="center"/>
            <w:hideMark/>
          </w:tcPr>
          <w:p w14:paraId="7AE4F85B" w14:textId="77777777" w:rsidR="00994538" w:rsidRPr="00994538" w:rsidRDefault="00994538" w:rsidP="00994538">
            <w:pPr>
              <w:rPr>
                <w:rFonts w:ascii="Calibri" w:eastAsia="DengXian" w:hAnsi="Calibri" w:cs="Calibri"/>
                <w:color w:val="000000"/>
                <w:sz w:val="20"/>
                <w:szCs w:val="20"/>
              </w:rPr>
            </w:pPr>
            <w:r w:rsidRPr="00994538">
              <w:rPr>
                <w:rFonts w:ascii="Calibri" w:eastAsia="DengXian" w:hAnsi="Calibri" w:cs="Calibri"/>
                <w:color w:val="000000"/>
                <w:sz w:val="20"/>
                <w:szCs w:val="20"/>
              </w:rPr>
              <w:t>Ubisoft</w:t>
            </w:r>
          </w:p>
        </w:tc>
        <w:tc>
          <w:tcPr>
            <w:tcW w:w="1740" w:type="dxa"/>
            <w:tcBorders>
              <w:top w:val="nil"/>
              <w:left w:val="nil"/>
              <w:bottom w:val="nil"/>
              <w:right w:val="nil"/>
            </w:tcBorders>
            <w:shd w:val="clear" w:color="auto" w:fill="auto"/>
            <w:noWrap/>
            <w:vAlign w:val="center"/>
            <w:hideMark/>
          </w:tcPr>
          <w:p w14:paraId="3D18BEC8"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0.653512857</w:t>
            </w:r>
          </w:p>
        </w:tc>
        <w:tc>
          <w:tcPr>
            <w:tcW w:w="1740" w:type="dxa"/>
            <w:tcBorders>
              <w:top w:val="nil"/>
              <w:left w:val="nil"/>
              <w:bottom w:val="nil"/>
              <w:right w:val="nil"/>
            </w:tcBorders>
            <w:shd w:val="clear" w:color="auto" w:fill="auto"/>
            <w:noWrap/>
            <w:vAlign w:val="center"/>
            <w:hideMark/>
          </w:tcPr>
          <w:p w14:paraId="795BE514"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70</w:t>
            </w:r>
          </w:p>
        </w:tc>
        <w:tc>
          <w:tcPr>
            <w:tcW w:w="1480" w:type="dxa"/>
            <w:tcBorders>
              <w:top w:val="nil"/>
              <w:left w:val="nil"/>
              <w:bottom w:val="nil"/>
              <w:right w:val="nil"/>
            </w:tcBorders>
            <w:shd w:val="clear" w:color="auto" w:fill="auto"/>
            <w:noWrap/>
            <w:vAlign w:val="center"/>
            <w:hideMark/>
          </w:tcPr>
          <w:p w14:paraId="55703C15"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0.223374745</w:t>
            </w:r>
          </w:p>
        </w:tc>
        <w:tc>
          <w:tcPr>
            <w:tcW w:w="1400" w:type="dxa"/>
            <w:tcBorders>
              <w:top w:val="nil"/>
              <w:left w:val="nil"/>
              <w:bottom w:val="nil"/>
              <w:right w:val="nil"/>
            </w:tcBorders>
            <w:shd w:val="clear" w:color="auto" w:fill="auto"/>
            <w:noWrap/>
            <w:vAlign w:val="center"/>
            <w:hideMark/>
          </w:tcPr>
          <w:p w14:paraId="4DBDC95F"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70</w:t>
            </w:r>
          </w:p>
        </w:tc>
      </w:tr>
      <w:tr w:rsidR="00994538" w:rsidRPr="00994538" w14:paraId="0A94FC68" w14:textId="77777777" w:rsidTr="00994538">
        <w:trPr>
          <w:trHeight w:val="283"/>
        </w:trPr>
        <w:tc>
          <w:tcPr>
            <w:tcW w:w="3120" w:type="dxa"/>
            <w:tcBorders>
              <w:top w:val="nil"/>
              <w:left w:val="nil"/>
              <w:bottom w:val="nil"/>
              <w:right w:val="nil"/>
            </w:tcBorders>
            <w:shd w:val="clear" w:color="auto" w:fill="auto"/>
            <w:noWrap/>
            <w:vAlign w:val="center"/>
            <w:hideMark/>
          </w:tcPr>
          <w:p w14:paraId="15E55128" w14:textId="77777777" w:rsidR="00994538" w:rsidRPr="00994538" w:rsidRDefault="00994538" w:rsidP="00994538">
            <w:pPr>
              <w:rPr>
                <w:rFonts w:ascii="Calibri" w:eastAsia="DengXian" w:hAnsi="Calibri" w:cs="Calibri"/>
                <w:color w:val="000000"/>
                <w:sz w:val="20"/>
                <w:szCs w:val="20"/>
              </w:rPr>
            </w:pPr>
            <w:r w:rsidRPr="00994538">
              <w:rPr>
                <w:rFonts w:ascii="Calibri" w:eastAsia="DengXian" w:hAnsi="Calibri" w:cs="Calibri"/>
                <w:color w:val="000000"/>
                <w:sz w:val="20"/>
                <w:szCs w:val="20"/>
              </w:rPr>
              <w:t>Capcom</w:t>
            </w:r>
          </w:p>
        </w:tc>
        <w:tc>
          <w:tcPr>
            <w:tcW w:w="1740" w:type="dxa"/>
            <w:tcBorders>
              <w:top w:val="nil"/>
              <w:left w:val="nil"/>
              <w:bottom w:val="nil"/>
              <w:right w:val="nil"/>
            </w:tcBorders>
            <w:shd w:val="clear" w:color="auto" w:fill="auto"/>
            <w:noWrap/>
            <w:vAlign w:val="center"/>
            <w:hideMark/>
          </w:tcPr>
          <w:p w14:paraId="19672F45"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0.6683125</w:t>
            </w:r>
          </w:p>
        </w:tc>
        <w:tc>
          <w:tcPr>
            <w:tcW w:w="1740" w:type="dxa"/>
            <w:tcBorders>
              <w:top w:val="nil"/>
              <w:left w:val="nil"/>
              <w:bottom w:val="nil"/>
              <w:right w:val="nil"/>
            </w:tcBorders>
            <w:shd w:val="clear" w:color="auto" w:fill="auto"/>
            <w:noWrap/>
            <w:vAlign w:val="center"/>
            <w:hideMark/>
          </w:tcPr>
          <w:p w14:paraId="268D2556"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40</w:t>
            </w:r>
          </w:p>
        </w:tc>
        <w:tc>
          <w:tcPr>
            <w:tcW w:w="1480" w:type="dxa"/>
            <w:tcBorders>
              <w:top w:val="nil"/>
              <w:left w:val="nil"/>
              <w:bottom w:val="nil"/>
              <w:right w:val="nil"/>
            </w:tcBorders>
            <w:shd w:val="clear" w:color="auto" w:fill="auto"/>
            <w:noWrap/>
            <w:vAlign w:val="center"/>
            <w:hideMark/>
          </w:tcPr>
          <w:p w14:paraId="0FDE21B9"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0.278740186</w:t>
            </w:r>
          </w:p>
        </w:tc>
        <w:tc>
          <w:tcPr>
            <w:tcW w:w="1400" w:type="dxa"/>
            <w:tcBorders>
              <w:top w:val="nil"/>
              <w:left w:val="nil"/>
              <w:bottom w:val="nil"/>
              <w:right w:val="nil"/>
            </w:tcBorders>
            <w:shd w:val="clear" w:color="auto" w:fill="auto"/>
            <w:noWrap/>
            <w:vAlign w:val="center"/>
            <w:hideMark/>
          </w:tcPr>
          <w:p w14:paraId="57C062A3"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40</w:t>
            </w:r>
          </w:p>
        </w:tc>
      </w:tr>
      <w:tr w:rsidR="00994538" w:rsidRPr="00994538" w14:paraId="2A5AC4E2" w14:textId="77777777" w:rsidTr="00994538">
        <w:trPr>
          <w:trHeight w:val="283"/>
        </w:trPr>
        <w:tc>
          <w:tcPr>
            <w:tcW w:w="3120" w:type="dxa"/>
            <w:tcBorders>
              <w:top w:val="nil"/>
              <w:left w:val="nil"/>
              <w:bottom w:val="nil"/>
              <w:right w:val="nil"/>
            </w:tcBorders>
            <w:shd w:val="clear" w:color="auto" w:fill="auto"/>
            <w:noWrap/>
            <w:vAlign w:val="center"/>
            <w:hideMark/>
          </w:tcPr>
          <w:p w14:paraId="10A3D88F" w14:textId="77777777" w:rsidR="00994538" w:rsidRPr="00994538" w:rsidRDefault="00994538" w:rsidP="00994538">
            <w:pPr>
              <w:rPr>
                <w:rFonts w:ascii="Calibri" w:eastAsia="DengXian" w:hAnsi="Calibri" w:cs="Calibri"/>
                <w:color w:val="000000"/>
                <w:sz w:val="20"/>
                <w:szCs w:val="20"/>
              </w:rPr>
            </w:pPr>
            <w:r w:rsidRPr="00994538">
              <w:rPr>
                <w:rFonts w:ascii="Calibri" w:eastAsia="DengXian" w:hAnsi="Calibri" w:cs="Calibri"/>
                <w:color w:val="000000"/>
                <w:sz w:val="20"/>
                <w:szCs w:val="20"/>
              </w:rPr>
              <w:t>Square Enix</w:t>
            </w:r>
          </w:p>
        </w:tc>
        <w:tc>
          <w:tcPr>
            <w:tcW w:w="1740" w:type="dxa"/>
            <w:tcBorders>
              <w:top w:val="nil"/>
              <w:left w:val="nil"/>
              <w:bottom w:val="nil"/>
              <w:right w:val="nil"/>
            </w:tcBorders>
            <w:shd w:val="clear" w:color="auto" w:fill="auto"/>
            <w:noWrap/>
            <w:vAlign w:val="center"/>
            <w:hideMark/>
          </w:tcPr>
          <w:p w14:paraId="78B790F4"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0.5631925</w:t>
            </w:r>
          </w:p>
        </w:tc>
        <w:tc>
          <w:tcPr>
            <w:tcW w:w="1740" w:type="dxa"/>
            <w:tcBorders>
              <w:top w:val="nil"/>
              <w:left w:val="nil"/>
              <w:bottom w:val="nil"/>
              <w:right w:val="nil"/>
            </w:tcBorders>
            <w:shd w:val="clear" w:color="auto" w:fill="auto"/>
            <w:noWrap/>
            <w:vAlign w:val="center"/>
            <w:hideMark/>
          </w:tcPr>
          <w:p w14:paraId="3540EAE2"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40</w:t>
            </w:r>
          </w:p>
        </w:tc>
        <w:tc>
          <w:tcPr>
            <w:tcW w:w="1480" w:type="dxa"/>
            <w:tcBorders>
              <w:top w:val="nil"/>
              <w:left w:val="nil"/>
              <w:bottom w:val="nil"/>
              <w:right w:val="nil"/>
            </w:tcBorders>
            <w:shd w:val="clear" w:color="auto" w:fill="auto"/>
            <w:noWrap/>
            <w:vAlign w:val="center"/>
            <w:hideMark/>
          </w:tcPr>
          <w:p w14:paraId="167FBEE4"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0.114739997</w:t>
            </w:r>
          </w:p>
        </w:tc>
        <w:tc>
          <w:tcPr>
            <w:tcW w:w="1400" w:type="dxa"/>
            <w:tcBorders>
              <w:top w:val="nil"/>
              <w:left w:val="nil"/>
              <w:bottom w:val="nil"/>
              <w:right w:val="nil"/>
            </w:tcBorders>
            <w:shd w:val="clear" w:color="auto" w:fill="auto"/>
            <w:noWrap/>
            <w:vAlign w:val="center"/>
            <w:hideMark/>
          </w:tcPr>
          <w:p w14:paraId="3DCADBB0"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40</w:t>
            </w:r>
          </w:p>
        </w:tc>
      </w:tr>
      <w:tr w:rsidR="00994538" w:rsidRPr="00994538" w14:paraId="784A9BD9" w14:textId="77777777" w:rsidTr="00994538">
        <w:trPr>
          <w:trHeight w:val="283"/>
        </w:trPr>
        <w:tc>
          <w:tcPr>
            <w:tcW w:w="3120" w:type="dxa"/>
            <w:tcBorders>
              <w:top w:val="nil"/>
              <w:left w:val="nil"/>
              <w:bottom w:val="nil"/>
              <w:right w:val="nil"/>
            </w:tcBorders>
            <w:shd w:val="clear" w:color="auto" w:fill="auto"/>
            <w:noWrap/>
            <w:vAlign w:val="center"/>
            <w:hideMark/>
          </w:tcPr>
          <w:p w14:paraId="773FD2B0" w14:textId="77777777" w:rsidR="00994538" w:rsidRPr="00994538" w:rsidRDefault="00994538" w:rsidP="00994538">
            <w:pPr>
              <w:rPr>
                <w:rFonts w:ascii="Calibri" w:eastAsia="DengXian" w:hAnsi="Calibri" w:cs="Calibri"/>
                <w:color w:val="000000"/>
                <w:sz w:val="20"/>
                <w:szCs w:val="20"/>
              </w:rPr>
            </w:pPr>
            <w:r w:rsidRPr="00994538">
              <w:rPr>
                <w:rFonts w:ascii="Calibri" w:eastAsia="DengXian" w:hAnsi="Calibri" w:cs="Calibri"/>
                <w:color w:val="000000"/>
                <w:sz w:val="20"/>
                <w:szCs w:val="20"/>
              </w:rPr>
              <w:t>Konami Digital Entertainment</w:t>
            </w:r>
          </w:p>
        </w:tc>
        <w:tc>
          <w:tcPr>
            <w:tcW w:w="1740" w:type="dxa"/>
            <w:tcBorders>
              <w:top w:val="nil"/>
              <w:left w:val="nil"/>
              <w:bottom w:val="nil"/>
              <w:right w:val="nil"/>
            </w:tcBorders>
            <w:shd w:val="clear" w:color="auto" w:fill="auto"/>
            <w:noWrap/>
            <w:vAlign w:val="center"/>
            <w:hideMark/>
          </w:tcPr>
          <w:p w14:paraId="668299CE"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0.639156667</w:t>
            </w:r>
          </w:p>
        </w:tc>
        <w:tc>
          <w:tcPr>
            <w:tcW w:w="1740" w:type="dxa"/>
            <w:tcBorders>
              <w:top w:val="nil"/>
              <w:left w:val="nil"/>
              <w:bottom w:val="nil"/>
              <w:right w:val="nil"/>
            </w:tcBorders>
            <w:shd w:val="clear" w:color="auto" w:fill="auto"/>
            <w:noWrap/>
            <w:vAlign w:val="center"/>
            <w:hideMark/>
          </w:tcPr>
          <w:p w14:paraId="3B535505"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30</w:t>
            </w:r>
          </w:p>
        </w:tc>
        <w:tc>
          <w:tcPr>
            <w:tcW w:w="1480" w:type="dxa"/>
            <w:tcBorders>
              <w:top w:val="nil"/>
              <w:left w:val="nil"/>
              <w:bottom w:val="nil"/>
              <w:right w:val="nil"/>
            </w:tcBorders>
            <w:shd w:val="clear" w:color="auto" w:fill="auto"/>
            <w:noWrap/>
            <w:vAlign w:val="center"/>
            <w:hideMark/>
          </w:tcPr>
          <w:p w14:paraId="06F16AD9"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0.248419012</w:t>
            </w:r>
          </w:p>
        </w:tc>
        <w:tc>
          <w:tcPr>
            <w:tcW w:w="1400" w:type="dxa"/>
            <w:tcBorders>
              <w:top w:val="nil"/>
              <w:left w:val="nil"/>
              <w:bottom w:val="nil"/>
              <w:right w:val="nil"/>
            </w:tcBorders>
            <w:shd w:val="clear" w:color="auto" w:fill="auto"/>
            <w:noWrap/>
            <w:vAlign w:val="center"/>
            <w:hideMark/>
          </w:tcPr>
          <w:p w14:paraId="769CCBFD" w14:textId="77777777" w:rsidR="00994538" w:rsidRPr="00994538" w:rsidRDefault="00994538" w:rsidP="00FA5C30">
            <w:pPr>
              <w:jc w:val="center"/>
              <w:rPr>
                <w:rFonts w:ascii="Calibri" w:eastAsia="DengXian" w:hAnsi="Calibri" w:cs="Calibri"/>
                <w:color w:val="000000"/>
                <w:sz w:val="20"/>
                <w:szCs w:val="20"/>
              </w:rPr>
            </w:pPr>
            <w:r w:rsidRPr="00994538">
              <w:rPr>
                <w:rFonts w:ascii="Calibri" w:eastAsia="DengXian" w:hAnsi="Calibri" w:cs="Calibri"/>
                <w:color w:val="000000"/>
                <w:sz w:val="20"/>
                <w:szCs w:val="20"/>
              </w:rPr>
              <w:t>30</w:t>
            </w:r>
          </w:p>
        </w:tc>
      </w:tr>
    </w:tbl>
    <w:p w14:paraId="0FF887AA" w14:textId="15483AFC" w:rsidR="00994538" w:rsidRPr="00E0105E" w:rsidRDefault="00E0105E" w:rsidP="00E0105E">
      <w:pPr>
        <w:pStyle w:val="ListParagraph"/>
        <w:numPr>
          <w:ilvl w:val="0"/>
          <w:numId w:val="47"/>
        </w:numPr>
        <w:shd w:val="clear" w:color="auto" w:fill="FFFFFF"/>
        <w:spacing w:before="100" w:beforeAutospacing="1" w:after="100" w:afterAutospacing="1" w:line="360" w:lineRule="auto"/>
        <w:jc w:val="both"/>
        <w:rPr>
          <w:rFonts w:asciiTheme="minorHAnsi" w:eastAsia="SimSun" w:hAnsiTheme="minorHAnsi" w:cstheme="minorHAnsi"/>
          <w:color w:val="000000"/>
        </w:rPr>
      </w:pPr>
      <w:r w:rsidRPr="00E0105E">
        <w:rPr>
          <w:rFonts w:asciiTheme="minorHAnsi" w:eastAsia="SimSun" w:hAnsiTheme="minorHAnsi" w:cstheme="minorHAnsi" w:hint="eastAsia"/>
          <w:color w:val="000000"/>
        </w:rPr>
        <w:t>R</w:t>
      </w:r>
      <w:r w:rsidRPr="00E0105E">
        <w:rPr>
          <w:rFonts w:asciiTheme="minorHAnsi" w:eastAsia="SimSun" w:hAnsiTheme="minorHAnsi" w:cstheme="minorHAnsi"/>
          <w:color w:val="000000"/>
        </w:rPr>
        <w:t>andom Forest Regressor</w:t>
      </w:r>
    </w:p>
    <w:p w14:paraId="7C5C9C5C" w14:textId="79983DE1" w:rsidR="00E0105E" w:rsidRDefault="006D3DCE" w:rsidP="00462D7F">
      <w:pPr>
        <w:pStyle w:val="ListParagraph"/>
        <w:numPr>
          <w:ilvl w:val="0"/>
          <w:numId w:val="41"/>
        </w:numPr>
        <w:shd w:val="clear" w:color="auto" w:fill="FFFFFF"/>
        <w:spacing w:before="100" w:beforeAutospacing="1" w:after="100" w:afterAutospacing="1" w:line="360" w:lineRule="auto"/>
        <w:jc w:val="both"/>
        <w:rPr>
          <w:rFonts w:asciiTheme="minorHAnsi" w:eastAsia="SimSun" w:hAnsiTheme="minorHAnsi" w:cstheme="minorHAnsi"/>
          <w:color w:val="000000"/>
        </w:rPr>
      </w:pPr>
      <w:r>
        <w:rPr>
          <w:rFonts w:asciiTheme="minorHAnsi" w:eastAsia="SimSun" w:hAnsiTheme="minorHAnsi" w:cstheme="minorHAnsi"/>
          <w:color w:val="000000"/>
        </w:rPr>
        <w:t>An</w:t>
      </w:r>
      <w:r w:rsidR="00E0105E" w:rsidRPr="00462D7F">
        <w:rPr>
          <w:rFonts w:asciiTheme="minorHAnsi" w:eastAsia="SimSun" w:hAnsiTheme="minorHAnsi" w:cstheme="minorHAnsi"/>
          <w:color w:val="000000"/>
        </w:rPr>
        <w:t xml:space="preserve"> importance feature</w:t>
      </w:r>
      <w:r>
        <w:rPr>
          <w:rFonts w:asciiTheme="minorHAnsi" w:eastAsia="SimSun" w:hAnsiTheme="minorHAnsi" w:cstheme="minorHAnsi"/>
          <w:color w:val="000000"/>
        </w:rPr>
        <w:t xml:space="preserve"> indication</w:t>
      </w:r>
      <w:r w:rsidR="00E0105E" w:rsidRPr="00462D7F">
        <w:rPr>
          <w:rFonts w:asciiTheme="minorHAnsi" w:eastAsia="SimSun" w:hAnsiTheme="minorHAnsi" w:cstheme="minorHAnsi"/>
          <w:color w:val="000000"/>
        </w:rPr>
        <w:t xml:space="preserve"> </w:t>
      </w:r>
      <w:r>
        <w:rPr>
          <w:rFonts w:asciiTheme="minorHAnsi" w:eastAsia="SimSun" w:hAnsiTheme="minorHAnsi" w:cstheme="minorHAnsi"/>
          <w:color w:val="000000"/>
        </w:rPr>
        <w:t xml:space="preserve">contributing </w:t>
      </w:r>
      <w:r w:rsidR="00E0105E" w:rsidRPr="00462D7F">
        <w:rPr>
          <w:rFonts w:asciiTheme="minorHAnsi" w:eastAsia="SimSun" w:hAnsiTheme="minorHAnsi" w:cstheme="minorHAnsi"/>
          <w:color w:val="000000"/>
        </w:rPr>
        <w:t>to the loyalty points</w:t>
      </w:r>
      <w:r>
        <w:rPr>
          <w:rFonts w:asciiTheme="minorHAnsi" w:eastAsia="SimSun" w:hAnsiTheme="minorHAnsi" w:cstheme="minorHAnsi"/>
          <w:color w:val="000000"/>
        </w:rPr>
        <w:t xml:space="preserve"> </w:t>
      </w:r>
      <w:r w:rsidR="00E0105E" w:rsidRPr="00462D7F">
        <w:rPr>
          <w:rFonts w:asciiTheme="minorHAnsi" w:eastAsia="SimSun" w:hAnsiTheme="minorHAnsi" w:cstheme="minorHAnsi"/>
          <w:color w:val="000000"/>
        </w:rPr>
        <w:t xml:space="preserve">found that the spending score from the customer was the most important one, and then following the cluster group number 3 </w:t>
      </w:r>
      <w:r>
        <w:rPr>
          <w:rFonts w:asciiTheme="minorHAnsi" w:eastAsia="SimSun" w:hAnsiTheme="minorHAnsi" w:cstheme="minorHAnsi"/>
          <w:color w:val="000000"/>
        </w:rPr>
        <w:t>from</w:t>
      </w:r>
      <w:r w:rsidR="00E0105E" w:rsidRPr="00462D7F">
        <w:rPr>
          <w:rFonts w:asciiTheme="minorHAnsi" w:eastAsia="SimSun" w:hAnsiTheme="minorHAnsi" w:cstheme="minorHAnsi"/>
          <w:color w:val="000000"/>
        </w:rPr>
        <w:t xml:space="preserve"> our </w:t>
      </w:r>
      <w:proofErr w:type="spellStart"/>
      <w:r w:rsidR="00E0105E" w:rsidRPr="00462D7F">
        <w:rPr>
          <w:rFonts w:asciiTheme="minorHAnsi" w:eastAsia="SimSun" w:hAnsiTheme="minorHAnsi" w:cstheme="minorHAnsi"/>
          <w:color w:val="000000"/>
        </w:rPr>
        <w:t>KMean’s</w:t>
      </w:r>
      <w:proofErr w:type="spellEnd"/>
      <w:r w:rsidR="00E0105E" w:rsidRPr="00462D7F">
        <w:rPr>
          <w:rFonts w:asciiTheme="minorHAnsi" w:eastAsia="SimSun" w:hAnsiTheme="minorHAnsi" w:cstheme="minorHAnsi"/>
          <w:color w:val="000000"/>
        </w:rPr>
        <w:t xml:space="preserve"> prediction.</w:t>
      </w:r>
    </w:p>
    <w:p w14:paraId="535C6E13" w14:textId="77777777" w:rsidR="00B572D6" w:rsidRDefault="00462D7F" w:rsidP="006D3DCE">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r w:rsidRPr="00B572D6">
        <w:rPr>
          <w:rFonts w:asciiTheme="minorHAnsi" w:eastAsia="SimSun" w:hAnsiTheme="minorHAnsi" w:cstheme="minorHAnsi"/>
          <w:color w:val="000000"/>
          <w:sz w:val="20"/>
          <w:szCs w:val="20"/>
        </w:rPr>
        <w:t>Mean Absolute Percentage Error: 0.35%</w:t>
      </w:r>
    </w:p>
    <w:p w14:paraId="22B2AE1F" w14:textId="74A7EB8A" w:rsidR="004307F5" w:rsidRDefault="00B572D6" w:rsidP="006D3DCE">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r w:rsidRPr="004307F5">
        <w:rPr>
          <w:rFonts w:asciiTheme="minorHAnsi" w:eastAsia="SimSun" w:hAnsiTheme="minorHAnsi" w:cstheme="minorHAnsi"/>
          <w:color w:val="000000"/>
          <w:sz w:val="20"/>
          <w:szCs w:val="20"/>
        </w:rPr>
        <w:t>RMSE - Mean Absolute Error= 0.053769986078316956 - 0.022741451674507064 = 0.031</w:t>
      </w:r>
    </w:p>
    <w:p w14:paraId="723A5BA7" w14:textId="047CE1B4" w:rsidR="00B572D6" w:rsidRPr="004307F5" w:rsidRDefault="004307F5" w:rsidP="006D3DCE">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heme="minorHAnsi" w:eastAsia="SimSun" w:hAnsiTheme="minorHAnsi" w:cstheme="minorHAnsi"/>
          <w:color w:val="000000"/>
          <w:sz w:val="20"/>
          <w:szCs w:val="20"/>
        </w:rPr>
      </w:pPr>
      <w:r>
        <w:rPr>
          <w:rFonts w:asciiTheme="minorHAnsi" w:eastAsia="SimSun" w:hAnsiTheme="minorHAnsi" w:cstheme="minorHAnsi"/>
          <w:color w:val="000000"/>
          <w:sz w:val="20"/>
          <w:szCs w:val="20"/>
        </w:rPr>
        <w:t>[</w:t>
      </w:r>
      <w:r w:rsidRPr="004307F5">
        <w:rPr>
          <w:rFonts w:asciiTheme="minorHAnsi" w:eastAsia="SimSun" w:hAnsiTheme="minorHAnsi" w:cstheme="minorHAnsi"/>
          <w:color w:val="000000"/>
          <w:sz w:val="20"/>
          <w:szCs w:val="20"/>
        </w:rPr>
        <w:t xml:space="preserve">RMSE - Mean Absolute </w:t>
      </w:r>
      <w:proofErr w:type="gramStart"/>
      <w:r w:rsidRPr="004307F5">
        <w:rPr>
          <w:rFonts w:asciiTheme="minorHAnsi" w:eastAsia="SimSun" w:hAnsiTheme="minorHAnsi" w:cstheme="minorHAnsi"/>
          <w:color w:val="000000"/>
          <w:sz w:val="20"/>
          <w:szCs w:val="20"/>
        </w:rPr>
        <w:t>Error</w:t>
      </w:r>
      <w:r>
        <w:rPr>
          <w:rFonts w:asciiTheme="minorHAnsi" w:eastAsia="SimSun" w:hAnsiTheme="minorHAnsi" w:cstheme="minorHAnsi"/>
          <w:color w:val="000000"/>
          <w:sz w:val="20"/>
          <w:szCs w:val="20"/>
        </w:rPr>
        <w:t>]</w:t>
      </w:r>
      <w:r w:rsidRPr="004307F5">
        <w:rPr>
          <w:rFonts w:asciiTheme="minorHAnsi" w:hAnsiTheme="minorHAnsi" w:cstheme="minorHAnsi"/>
          <w:color w:val="2D3B45"/>
          <w:sz w:val="20"/>
          <w:szCs w:val="20"/>
          <w:shd w:val="clear" w:color="auto" w:fill="FFFFFF"/>
        </w:rPr>
        <w:t xml:space="preserve">  clo</w:t>
      </w:r>
      <w:r>
        <w:rPr>
          <w:rFonts w:asciiTheme="minorHAnsi" w:hAnsiTheme="minorHAnsi" w:cstheme="minorHAnsi"/>
          <w:color w:val="2D3B45"/>
          <w:sz w:val="20"/>
          <w:szCs w:val="20"/>
          <w:shd w:val="clear" w:color="auto" w:fill="FFFFFF"/>
        </w:rPr>
        <w:t>s</w:t>
      </w:r>
      <w:r w:rsidRPr="004307F5">
        <w:rPr>
          <w:rFonts w:asciiTheme="minorHAnsi" w:hAnsiTheme="minorHAnsi" w:cstheme="minorHAnsi"/>
          <w:color w:val="2D3B45"/>
          <w:sz w:val="20"/>
          <w:szCs w:val="20"/>
          <w:shd w:val="clear" w:color="auto" w:fill="FFFFFF"/>
        </w:rPr>
        <w:t>e</w:t>
      </w:r>
      <w:proofErr w:type="gramEnd"/>
      <w:r w:rsidRPr="004307F5">
        <w:rPr>
          <w:rFonts w:asciiTheme="minorHAnsi" w:hAnsiTheme="minorHAnsi" w:cstheme="minorHAnsi"/>
          <w:color w:val="2D3B45"/>
          <w:sz w:val="20"/>
          <w:szCs w:val="20"/>
          <w:shd w:val="clear" w:color="auto" w:fill="FFFFFF"/>
        </w:rPr>
        <w:t xml:space="preserve"> to 0 indicate that there are no large errors in the forecast</w:t>
      </w:r>
    </w:p>
    <w:p w14:paraId="58387B8F" w14:textId="4C5B7202" w:rsidR="00E0105E" w:rsidRDefault="00E0105E" w:rsidP="00E0105E">
      <w:pPr>
        <w:shd w:val="clear" w:color="auto" w:fill="FFFFFF"/>
        <w:spacing w:before="100" w:beforeAutospacing="1" w:after="100" w:afterAutospacing="1" w:line="360" w:lineRule="auto"/>
        <w:jc w:val="both"/>
        <w:rPr>
          <w:rFonts w:asciiTheme="minorHAnsi" w:eastAsia="SimSun" w:hAnsiTheme="minorHAnsi" w:cstheme="minorHAnsi"/>
          <w:color w:val="000000"/>
        </w:rPr>
      </w:pPr>
      <w:r>
        <w:rPr>
          <w:rFonts w:asciiTheme="minorHAnsi" w:eastAsia="SimSun" w:hAnsiTheme="minorHAnsi" w:cstheme="minorHAnsi" w:hint="eastAsia"/>
          <w:noProof/>
          <w:color w:val="000000"/>
        </w:rPr>
        <w:lastRenderedPageBreak/>
        <w:drawing>
          <wp:inline distT="0" distB="0" distL="0" distR="0" wp14:anchorId="6B318BD8" wp14:editId="57391D73">
            <wp:extent cx="3265714" cy="3265714"/>
            <wp:effectExtent l="0" t="0" r="0" b="0"/>
            <wp:docPr id="704441872" name="Picture 2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41872" name="Picture 23" descr="A graph with blue squar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1450" cy="3271450"/>
                    </a:xfrm>
                    <a:prstGeom prst="rect">
                      <a:avLst/>
                    </a:prstGeom>
                  </pic:spPr>
                </pic:pic>
              </a:graphicData>
            </a:graphic>
          </wp:inline>
        </w:drawing>
      </w:r>
    </w:p>
    <w:p w14:paraId="642437CD" w14:textId="7642BE04" w:rsidR="00233E6F" w:rsidRPr="00E0105E" w:rsidRDefault="00233E6F" w:rsidP="00E0105E">
      <w:pPr>
        <w:pStyle w:val="ListParagraph"/>
        <w:numPr>
          <w:ilvl w:val="0"/>
          <w:numId w:val="37"/>
        </w:numPr>
        <w:spacing w:before="45" w:after="45" w:line="360" w:lineRule="auto"/>
        <w:ind w:right="45"/>
        <w:rPr>
          <w:rFonts w:asciiTheme="minorHAnsi" w:eastAsia="SimSun" w:hAnsiTheme="minorHAnsi" w:cstheme="minorHAnsi"/>
          <w:color w:val="2D3B45"/>
        </w:rPr>
      </w:pPr>
      <w:r w:rsidRPr="00E0105E">
        <w:rPr>
          <w:rFonts w:asciiTheme="minorHAnsi" w:eastAsia="SimSun" w:hAnsiTheme="minorHAnsi" w:cstheme="minorHAnsi"/>
          <w:color w:val="2D3B45"/>
        </w:rPr>
        <w:t xml:space="preserve">The impact that each product has on </w:t>
      </w:r>
      <w:proofErr w:type="gramStart"/>
      <w:r w:rsidRPr="00E0105E">
        <w:rPr>
          <w:rFonts w:asciiTheme="minorHAnsi" w:eastAsia="SimSun" w:hAnsiTheme="minorHAnsi" w:cstheme="minorHAnsi"/>
          <w:color w:val="2D3B45"/>
        </w:rPr>
        <w:t>sales</w:t>
      </w:r>
      <w:proofErr w:type="gramEnd"/>
    </w:p>
    <w:p w14:paraId="5C7D9A59" w14:textId="77777777" w:rsidR="00233E6F" w:rsidRDefault="00233E6F" w:rsidP="00233E6F">
      <w:pPr>
        <w:pStyle w:val="ListParagraph"/>
        <w:numPr>
          <w:ilvl w:val="0"/>
          <w:numId w:val="41"/>
        </w:numPr>
        <w:spacing w:before="45" w:after="45" w:line="360" w:lineRule="auto"/>
        <w:ind w:right="45"/>
        <w:rPr>
          <w:rFonts w:asciiTheme="minorHAnsi" w:eastAsia="SimSun" w:hAnsiTheme="minorHAnsi" w:cstheme="minorHAnsi"/>
          <w:color w:val="2D3B45"/>
        </w:rPr>
      </w:pPr>
      <w:r w:rsidRPr="00FC6690">
        <w:rPr>
          <w:rFonts w:asciiTheme="minorHAnsi" w:eastAsia="SimSun" w:hAnsiTheme="minorHAnsi" w:cstheme="minorHAnsi"/>
          <w:color w:val="2D3B45"/>
        </w:rPr>
        <w:t>Data type and natures</w:t>
      </w:r>
    </w:p>
    <w:p w14:paraId="3ADB4E0B" w14:textId="66F485B5" w:rsidR="00AA08C5" w:rsidRDefault="00AA08C5" w:rsidP="00AA08C5">
      <w:pPr>
        <w:pStyle w:val="ListParagraph"/>
        <w:spacing w:before="45" w:after="45" w:line="360" w:lineRule="auto"/>
        <w:ind w:right="45"/>
        <w:rPr>
          <w:rFonts w:asciiTheme="minorHAnsi" w:eastAsia="SimSun" w:hAnsiTheme="minorHAnsi" w:cstheme="minorHAnsi"/>
          <w:color w:val="2D3B45"/>
        </w:rPr>
      </w:pPr>
      <w:r>
        <w:rPr>
          <w:rFonts w:asciiTheme="minorHAnsi" w:eastAsia="SimSun" w:hAnsiTheme="minorHAnsi" w:cstheme="minorHAnsi" w:hint="eastAsia"/>
          <w:noProof/>
          <w:color w:val="2D3B45"/>
        </w:rPr>
        <w:drawing>
          <wp:inline distT="0" distB="0" distL="0" distR="0" wp14:anchorId="4DBA4CFD" wp14:editId="667C263C">
            <wp:extent cx="5731510" cy="3080385"/>
            <wp:effectExtent l="0" t="0" r="2540" b="5715"/>
            <wp:docPr id="73957818" name="Picture 24"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7818" name="Picture 24" descr="A graph with red and blue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7DB739D5" w14:textId="77777777" w:rsidR="00AA08C5" w:rsidRDefault="00AA08C5" w:rsidP="00AA08C5">
      <w:pPr>
        <w:pStyle w:val="ListParagraph"/>
        <w:numPr>
          <w:ilvl w:val="0"/>
          <w:numId w:val="41"/>
        </w:numPr>
        <w:spacing w:before="45" w:after="45" w:line="360" w:lineRule="auto"/>
        <w:ind w:right="45"/>
        <w:rPr>
          <w:rFonts w:asciiTheme="minorHAnsi" w:eastAsia="SimSun" w:hAnsiTheme="minorHAnsi" w:cstheme="minorHAnsi"/>
          <w:color w:val="2D3B45"/>
        </w:rPr>
      </w:pPr>
      <w:r w:rsidRPr="00AA08C5">
        <w:rPr>
          <w:rFonts w:asciiTheme="minorHAnsi" w:eastAsia="SimSun" w:hAnsiTheme="minorHAnsi" w:cstheme="minorHAnsi"/>
          <w:color w:val="2D3B45"/>
        </w:rPr>
        <w:t xml:space="preserve">The sales of games for both </w:t>
      </w:r>
      <w:proofErr w:type="gramStart"/>
      <w:r w:rsidRPr="00AA08C5">
        <w:rPr>
          <w:rFonts w:asciiTheme="minorHAnsi" w:eastAsia="SimSun" w:hAnsiTheme="minorHAnsi" w:cstheme="minorHAnsi"/>
          <w:color w:val="2D3B45"/>
        </w:rPr>
        <w:t>EU</w:t>
      </w:r>
      <w:proofErr w:type="gramEnd"/>
      <w:r w:rsidRPr="00AA08C5">
        <w:rPr>
          <w:rFonts w:asciiTheme="minorHAnsi" w:eastAsia="SimSun" w:hAnsiTheme="minorHAnsi" w:cstheme="minorHAnsi"/>
          <w:color w:val="2D3B45"/>
        </w:rPr>
        <w:t xml:space="preserve"> &amp; NA region mostly occurred with product </w:t>
      </w:r>
      <w:proofErr w:type="gramStart"/>
      <w:r w:rsidRPr="00AA08C5">
        <w:rPr>
          <w:rFonts w:asciiTheme="minorHAnsi" w:eastAsia="SimSun" w:hAnsiTheme="minorHAnsi" w:cstheme="minorHAnsi"/>
          <w:color w:val="2D3B45"/>
        </w:rPr>
        <w:t>sales  below</w:t>
      </w:r>
      <w:proofErr w:type="gramEnd"/>
      <w:r w:rsidRPr="00AA08C5">
        <w:rPr>
          <w:rFonts w:asciiTheme="minorHAnsi" w:eastAsia="SimSun" w:hAnsiTheme="minorHAnsi" w:cstheme="minorHAnsi"/>
          <w:color w:val="2D3B45"/>
        </w:rPr>
        <w:t xml:space="preserve"> 3 </w:t>
      </w:r>
      <w:proofErr w:type="spellStart"/>
      <w:r w:rsidRPr="00AA08C5">
        <w:rPr>
          <w:rFonts w:asciiTheme="minorHAnsi" w:eastAsia="SimSun" w:hAnsiTheme="minorHAnsi" w:cstheme="minorHAnsi"/>
          <w:color w:val="2D3B45"/>
        </w:rPr>
        <w:t>millions</w:t>
      </w:r>
      <w:proofErr w:type="spellEnd"/>
      <w:r w:rsidRPr="00AA08C5">
        <w:rPr>
          <w:rFonts w:asciiTheme="minorHAnsi" w:eastAsia="SimSun" w:hAnsiTheme="minorHAnsi" w:cstheme="minorHAnsi"/>
          <w:color w:val="2D3B45"/>
        </w:rPr>
        <w:t xml:space="preserve"> pounds with similar pattern</w:t>
      </w:r>
      <w:r>
        <w:rPr>
          <w:rFonts w:asciiTheme="minorHAnsi" w:eastAsia="SimSun" w:hAnsiTheme="minorHAnsi" w:cstheme="minorHAnsi"/>
          <w:color w:val="2D3B45"/>
        </w:rPr>
        <w:t>.</w:t>
      </w:r>
    </w:p>
    <w:p w14:paraId="42C01B55" w14:textId="2650EC0E" w:rsidR="00AA08C5" w:rsidRDefault="00140743" w:rsidP="00AA08C5">
      <w:pPr>
        <w:pStyle w:val="ListParagraph"/>
        <w:numPr>
          <w:ilvl w:val="0"/>
          <w:numId w:val="41"/>
        </w:numPr>
        <w:spacing w:before="45" w:after="45" w:line="360" w:lineRule="auto"/>
        <w:ind w:right="45"/>
        <w:rPr>
          <w:rFonts w:asciiTheme="minorHAnsi" w:eastAsia="SimSun" w:hAnsiTheme="minorHAnsi" w:cstheme="minorHAnsi"/>
          <w:color w:val="2D3B45"/>
        </w:rPr>
      </w:pPr>
      <w:r>
        <w:rPr>
          <w:rFonts w:asciiTheme="minorHAnsi" w:eastAsia="SimSun" w:hAnsiTheme="minorHAnsi" w:cstheme="minorHAnsi"/>
          <w:color w:val="2D3B45"/>
        </w:rPr>
        <w:t xml:space="preserve">EU sold more than NA on </w:t>
      </w:r>
      <w:proofErr w:type="gramStart"/>
      <w:r>
        <w:rPr>
          <w:rFonts w:asciiTheme="minorHAnsi" w:eastAsia="SimSun" w:hAnsiTheme="minorHAnsi" w:cstheme="minorHAnsi"/>
          <w:color w:val="2D3B45"/>
        </w:rPr>
        <w:t>average</w:t>
      </w:r>
      <w:proofErr w:type="gramEnd"/>
    </w:p>
    <w:p w14:paraId="29FEEA75" w14:textId="3694F84D" w:rsidR="00AA08C5" w:rsidRDefault="00AA08C5" w:rsidP="00AA08C5">
      <w:pPr>
        <w:pStyle w:val="ListParagraph"/>
        <w:spacing w:before="45" w:after="45" w:line="360" w:lineRule="auto"/>
        <w:ind w:right="45"/>
        <w:rPr>
          <w:rFonts w:asciiTheme="minorHAnsi" w:eastAsia="SimSun" w:hAnsiTheme="minorHAnsi" w:cstheme="minorHAnsi"/>
          <w:color w:val="2D3B45"/>
        </w:rPr>
      </w:pPr>
      <w:r>
        <w:rPr>
          <w:rFonts w:asciiTheme="minorHAnsi" w:eastAsia="SimSun" w:hAnsiTheme="minorHAnsi" w:cstheme="minorHAnsi" w:hint="eastAsia"/>
          <w:noProof/>
          <w:color w:val="2D3B45"/>
        </w:rPr>
        <w:lastRenderedPageBreak/>
        <w:drawing>
          <wp:inline distT="0" distB="0" distL="0" distR="0" wp14:anchorId="0C067346" wp14:editId="64329DF8">
            <wp:extent cx="5731510" cy="3080385"/>
            <wp:effectExtent l="0" t="0" r="2540" b="5715"/>
            <wp:docPr id="272345408" name="Picture 2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45408" name="Picture 25" descr="A graph with 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2128CF76" w14:textId="2A6620A3" w:rsidR="00233E6F" w:rsidRDefault="00140743" w:rsidP="00AA08C5">
      <w:pPr>
        <w:pStyle w:val="ListParagraph"/>
        <w:numPr>
          <w:ilvl w:val="0"/>
          <w:numId w:val="41"/>
        </w:numPr>
        <w:spacing w:before="45" w:after="45" w:line="360" w:lineRule="auto"/>
        <w:ind w:right="45"/>
        <w:rPr>
          <w:rFonts w:asciiTheme="minorHAnsi" w:eastAsia="SimSun" w:hAnsiTheme="minorHAnsi" w:cstheme="minorHAnsi"/>
          <w:color w:val="2D3B45"/>
        </w:rPr>
      </w:pPr>
      <w:r>
        <w:rPr>
          <w:rFonts w:asciiTheme="minorHAnsi" w:eastAsia="SimSun" w:hAnsiTheme="minorHAnsi" w:cstheme="minorHAnsi"/>
          <w:color w:val="2D3B45"/>
        </w:rPr>
        <w:t>Glo</w:t>
      </w:r>
      <w:r w:rsidR="00AA08C5" w:rsidRPr="00AA08C5">
        <w:rPr>
          <w:rFonts w:asciiTheme="minorHAnsi" w:eastAsia="SimSun" w:hAnsiTheme="minorHAnsi" w:cstheme="minorHAnsi"/>
          <w:color w:val="2D3B45"/>
        </w:rPr>
        <w:t>bal sales distributed</w:t>
      </w:r>
      <w:r w:rsidR="00AA08C5">
        <w:rPr>
          <w:rFonts w:asciiTheme="minorHAnsi" w:eastAsia="SimSun" w:hAnsiTheme="minorHAnsi" w:cstheme="minorHAnsi"/>
          <w:color w:val="2D3B45"/>
        </w:rPr>
        <w:t xml:space="preserve"> </w:t>
      </w:r>
      <w:proofErr w:type="gramStart"/>
      <w:r>
        <w:rPr>
          <w:rFonts w:asciiTheme="minorHAnsi" w:eastAsia="SimSun" w:hAnsiTheme="minorHAnsi" w:cstheme="minorHAnsi"/>
          <w:color w:val="2D3B45"/>
        </w:rPr>
        <w:t>evenly</w:t>
      </w:r>
      <w:proofErr w:type="gramEnd"/>
      <w:r>
        <w:rPr>
          <w:rFonts w:asciiTheme="minorHAnsi" w:eastAsia="SimSun" w:hAnsiTheme="minorHAnsi" w:cstheme="minorHAnsi"/>
          <w:color w:val="2D3B45"/>
        </w:rPr>
        <w:t xml:space="preserve"> </w:t>
      </w:r>
      <w:r w:rsidR="00AA08C5" w:rsidRPr="00AA08C5">
        <w:rPr>
          <w:rFonts w:asciiTheme="minorHAnsi" w:eastAsia="SimSun" w:hAnsiTheme="minorHAnsi" w:cstheme="minorHAnsi"/>
          <w:color w:val="2D3B45"/>
        </w:rPr>
        <w:t xml:space="preserve">and </w:t>
      </w:r>
      <w:r>
        <w:rPr>
          <w:rFonts w:asciiTheme="minorHAnsi" w:eastAsia="SimSun" w:hAnsiTheme="minorHAnsi" w:cstheme="minorHAnsi"/>
          <w:color w:val="2D3B45"/>
        </w:rPr>
        <w:t>regional data showed skewness towards smaller per product sales amount.</w:t>
      </w:r>
    </w:p>
    <w:p w14:paraId="5606114B" w14:textId="6EE8E652" w:rsidR="00AA08C5" w:rsidRDefault="00415A8F" w:rsidP="00AA08C5">
      <w:pPr>
        <w:pStyle w:val="ListParagraph"/>
        <w:spacing w:before="45" w:after="45" w:line="360" w:lineRule="auto"/>
        <w:ind w:right="45"/>
        <w:rPr>
          <w:rFonts w:asciiTheme="minorHAnsi" w:eastAsia="SimSun" w:hAnsiTheme="minorHAnsi" w:cstheme="minorHAnsi"/>
          <w:color w:val="2D3B45"/>
        </w:rPr>
      </w:pPr>
      <w:r>
        <w:rPr>
          <w:rFonts w:asciiTheme="minorHAnsi" w:eastAsia="SimSun" w:hAnsiTheme="minorHAnsi" w:cstheme="minorHAnsi"/>
          <w:noProof/>
          <w:color w:val="2D3B45"/>
        </w:rPr>
        <w:drawing>
          <wp:inline distT="0" distB="0" distL="0" distR="0" wp14:anchorId="77D8C10F" wp14:editId="5EADF690">
            <wp:extent cx="5731510" cy="2677160"/>
            <wp:effectExtent l="0" t="0" r="2540" b="8890"/>
            <wp:docPr id="955657310"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57310" name="Picture 1" descr="A graph with a line and a red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677160"/>
                    </a:xfrm>
                    <a:prstGeom prst="rect">
                      <a:avLst/>
                    </a:prstGeom>
                  </pic:spPr>
                </pic:pic>
              </a:graphicData>
            </a:graphic>
          </wp:inline>
        </w:drawing>
      </w:r>
    </w:p>
    <w:p w14:paraId="73E56BC6" w14:textId="259159D7" w:rsidR="00050189" w:rsidRDefault="00050189" w:rsidP="00E018AA">
      <w:pPr>
        <w:pStyle w:val="ListParagraph"/>
        <w:numPr>
          <w:ilvl w:val="0"/>
          <w:numId w:val="41"/>
        </w:numPr>
        <w:spacing w:before="45" w:after="45" w:line="360" w:lineRule="auto"/>
        <w:ind w:right="45"/>
        <w:rPr>
          <w:rFonts w:asciiTheme="minorHAnsi" w:eastAsia="SimSun" w:hAnsiTheme="minorHAnsi" w:cstheme="minorHAnsi"/>
          <w:color w:val="2D3B45"/>
        </w:rPr>
      </w:pPr>
      <w:r w:rsidRPr="00050189">
        <w:rPr>
          <w:rFonts w:asciiTheme="minorHAnsi" w:eastAsia="SimSun" w:hAnsiTheme="minorHAnsi" w:cstheme="minorHAnsi"/>
          <w:color w:val="2D3B45"/>
        </w:rPr>
        <w:t xml:space="preserve">Products launched with multiple platforms showed </w:t>
      </w:r>
      <w:r w:rsidR="00415A8F">
        <w:rPr>
          <w:rFonts w:asciiTheme="minorHAnsi" w:eastAsia="SimSun" w:hAnsiTheme="minorHAnsi" w:cstheme="minorHAnsi"/>
          <w:color w:val="2D3B45"/>
        </w:rPr>
        <w:t>more</w:t>
      </w:r>
      <w:r w:rsidR="00FB69A0">
        <w:rPr>
          <w:rFonts w:asciiTheme="minorHAnsi" w:eastAsia="SimSun" w:hAnsiTheme="minorHAnsi" w:cstheme="minorHAnsi"/>
          <w:color w:val="2D3B45"/>
        </w:rPr>
        <w:t xml:space="preserve"> global sales on average compared to the single platform.</w:t>
      </w:r>
    </w:p>
    <w:p w14:paraId="732272E1" w14:textId="56B62571" w:rsidR="00050189" w:rsidRDefault="00165430" w:rsidP="0079399F">
      <w:pPr>
        <w:pStyle w:val="ListParagraph"/>
        <w:spacing w:before="45" w:after="45" w:line="360" w:lineRule="auto"/>
        <w:ind w:right="45"/>
        <w:jc w:val="center"/>
        <w:rPr>
          <w:rFonts w:asciiTheme="minorHAnsi" w:eastAsia="SimSun" w:hAnsiTheme="minorHAnsi" w:cstheme="minorHAnsi"/>
          <w:color w:val="2D3B45"/>
        </w:rPr>
      </w:pPr>
      <w:r>
        <w:rPr>
          <w:rFonts w:asciiTheme="minorHAnsi" w:eastAsia="SimSun" w:hAnsiTheme="minorHAnsi" w:cstheme="minorHAnsi"/>
          <w:noProof/>
          <w:color w:val="2D3B45"/>
        </w:rPr>
        <w:lastRenderedPageBreak/>
        <w:drawing>
          <wp:inline distT="0" distB="0" distL="0" distR="0" wp14:anchorId="24C73FF6" wp14:editId="32F54452">
            <wp:extent cx="4778741" cy="2329543"/>
            <wp:effectExtent l="0" t="0" r="3175" b="0"/>
            <wp:docPr id="204757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73108" name="Picture 204757310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2715" cy="2336355"/>
                    </a:xfrm>
                    <a:prstGeom prst="rect">
                      <a:avLst/>
                    </a:prstGeom>
                  </pic:spPr>
                </pic:pic>
              </a:graphicData>
            </a:graphic>
          </wp:inline>
        </w:drawing>
      </w:r>
    </w:p>
    <w:p w14:paraId="7904936A" w14:textId="646C75B5" w:rsidR="00165430" w:rsidRDefault="00165430" w:rsidP="00165430">
      <w:pPr>
        <w:pStyle w:val="ListParagraph"/>
        <w:spacing w:before="45" w:after="45" w:line="360" w:lineRule="auto"/>
        <w:ind w:right="45"/>
        <w:rPr>
          <w:rFonts w:asciiTheme="minorHAnsi" w:eastAsia="SimSun" w:hAnsiTheme="minorHAnsi" w:cstheme="minorHAnsi"/>
          <w:color w:val="2D3B45"/>
        </w:rPr>
      </w:pPr>
      <w:r>
        <w:rPr>
          <w:rFonts w:asciiTheme="minorHAnsi" w:eastAsia="SimSun" w:hAnsiTheme="minorHAnsi" w:cstheme="minorHAnsi"/>
          <w:color w:val="2D3B45"/>
        </w:rPr>
        <w:t xml:space="preserve">The average Global Sales for the top 3 genre games </w:t>
      </w:r>
      <w:proofErr w:type="gramStart"/>
      <w:r>
        <w:rPr>
          <w:rFonts w:asciiTheme="minorHAnsi" w:eastAsia="SimSun" w:hAnsiTheme="minorHAnsi" w:cstheme="minorHAnsi"/>
          <w:color w:val="2D3B45"/>
        </w:rPr>
        <w:t>were :</w:t>
      </w:r>
      <w:proofErr w:type="gramEnd"/>
      <w:r>
        <w:rPr>
          <w:rFonts w:asciiTheme="minorHAnsi" w:eastAsia="SimSun" w:hAnsiTheme="minorHAnsi" w:cstheme="minorHAnsi"/>
          <w:color w:val="2D3B45"/>
        </w:rPr>
        <w:t xml:space="preserve"> Sports, Shooter and Puzzle.</w:t>
      </w:r>
    </w:p>
    <w:p w14:paraId="0DE6DB52" w14:textId="77777777" w:rsidR="00165430" w:rsidRDefault="00165430" w:rsidP="0079399F">
      <w:pPr>
        <w:pStyle w:val="ListParagraph"/>
        <w:spacing w:before="45" w:after="45" w:line="360" w:lineRule="auto"/>
        <w:ind w:right="45"/>
        <w:rPr>
          <w:rFonts w:asciiTheme="minorHAnsi" w:eastAsia="SimSun" w:hAnsiTheme="minorHAnsi" w:cstheme="minorHAnsi" w:hint="eastAsia"/>
          <w:color w:val="2D3B45"/>
        </w:rPr>
      </w:pPr>
    </w:p>
    <w:p w14:paraId="7C48A4FB" w14:textId="77777777" w:rsidR="00880A3F" w:rsidRDefault="00233E6F" w:rsidP="00793ADA">
      <w:pPr>
        <w:pStyle w:val="ListParagraph"/>
        <w:numPr>
          <w:ilvl w:val="0"/>
          <w:numId w:val="41"/>
        </w:numPr>
        <w:spacing w:before="45" w:after="45" w:line="360" w:lineRule="auto"/>
        <w:ind w:left="360" w:right="45"/>
        <w:rPr>
          <w:rFonts w:asciiTheme="minorHAnsi" w:eastAsia="SimSun" w:hAnsiTheme="minorHAnsi" w:cstheme="minorHAnsi"/>
          <w:color w:val="2D3B45"/>
        </w:rPr>
      </w:pPr>
      <w:r w:rsidRPr="00880A3F">
        <w:rPr>
          <w:rFonts w:asciiTheme="minorHAnsi" w:eastAsia="SimSun" w:hAnsiTheme="minorHAnsi" w:cstheme="minorHAnsi"/>
          <w:color w:val="2D3B45"/>
        </w:rPr>
        <w:t>Analytical model: Ordinary Least Square</w:t>
      </w:r>
    </w:p>
    <w:p w14:paraId="7FDD2B10" w14:textId="380B4373" w:rsidR="00880A3F" w:rsidRPr="00880A3F" w:rsidRDefault="00880A3F" w:rsidP="00880A3F">
      <w:pPr>
        <w:pStyle w:val="ListParagraph"/>
        <w:spacing w:before="45" w:after="45" w:line="360" w:lineRule="auto"/>
        <w:ind w:left="360" w:right="45"/>
        <w:rPr>
          <w:rFonts w:asciiTheme="minorHAnsi" w:eastAsia="SimSun" w:hAnsiTheme="minorHAnsi" w:cstheme="minorHAnsi"/>
          <w:color w:val="2D3B45"/>
        </w:rPr>
      </w:pPr>
      <w:r>
        <w:rPr>
          <w:rFonts w:asciiTheme="minorHAnsi" w:eastAsia="SimSun" w:hAnsiTheme="minorHAnsi" w:cstheme="minorHAnsi"/>
          <w:color w:val="2D3B45"/>
        </w:rPr>
        <w:t>H</w:t>
      </w:r>
      <w:r w:rsidRPr="007A0447">
        <w:rPr>
          <w:rFonts w:asciiTheme="minorHAnsi" w:eastAsia="SimSun" w:hAnsiTheme="minorHAnsi" w:cstheme="minorHAnsi"/>
          <w:color w:val="2D3B45"/>
        </w:rPr>
        <w:t>ow reliable the data is (</w:t>
      </w:r>
      <w:proofErr w:type="gramStart"/>
      <w:r w:rsidRPr="007A0447">
        <w:rPr>
          <w:rFonts w:asciiTheme="minorHAnsi" w:eastAsia="SimSun" w:hAnsiTheme="minorHAnsi" w:cstheme="minorHAnsi"/>
          <w:color w:val="2D3B45"/>
        </w:rPr>
        <w:t>e.g.</w:t>
      </w:r>
      <w:proofErr w:type="gramEnd"/>
      <w:r w:rsidRPr="007A0447">
        <w:rPr>
          <w:rFonts w:asciiTheme="minorHAnsi" w:eastAsia="SimSun" w:hAnsiTheme="minorHAnsi" w:cstheme="minorHAnsi"/>
          <w:color w:val="2D3B45"/>
        </w:rPr>
        <w:t xml:space="preserve"> normal distribution, skewness, or kurtosis)</w:t>
      </w:r>
      <w:r>
        <w:rPr>
          <w:rFonts w:asciiTheme="minorHAnsi" w:eastAsia="SimSun" w:hAnsiTheme="minorHAnsi" w:cstheme="minorHAnsi"/>
          <w:color w:val="2D3B45"/>
        </w:rPr>
        <w:t>:</w:t>
      </w:r>
    </w:p>
    <w:p w14:paraId="62CA0157" w14:textId="6B90B2BF" w:rsidR="00880A3F" w:rsidRPr="00FC6690" w:rsidRDefault="00880A3F" w:rsidP="00880A3F">
      <w:pPr>
        <w:pStyle w:val="ListParagraph"/>
        <w:numPr>
          <w:ilvl w:val="0"/>
          <w:numId w:val="41"/>
        </w:numPr>
        <w:spacing w:before="45" w:after="45" w:line="360" w:lineRule="auto"/>
        <w:ind w:right="45"/>
        <w:rPr>
          <w:rFonts w:asciiTheme="minorHAnsi" w:eastAsia="SimSun" w:hAnsiTheme="minorHAnsi" w:cstheme="minorHAnsi"/>
          <w:color w:val="2D3B45"/>
        </w:rPr>
      </w:pPr>
      <w:r>
        <w:rPr>
          <w:rFonts w:asciiTheme="minorHAnsi" w:eastAsia="SimSun" w:hAnsiTheme="minorHAnsi" w:cstheme="minorHAnsi"/>
          <w:color w:val="2D3B45"/>
        </w:rPr>
        <w:t>S</w:t>
      </w:r>
      <w:r w:rsidRPr="00FC6690">
        <w:rPr>
          <w:rFonts w:asciiTheme="minorHAnsi" w:eastAsia="SimSun" w:hAnsiTheme="minorHAnsi" w:cstheme="minorHAnsi"/>
          <w:color w:val="2D3B45"/>
        </w:rPr>
        <w:t>tatistical test:</w:t>
      </w:r>
    </w:p>
    <w:p w14:paraId="7AA2629C" w14:textId="77777777" w:rsidR="00880A3F" w:rsidRPr="00FC6690" w:rsidRDefault="00880A3F" w:rsidP="00667D52">
      <w:pPr>
        <w:pStyle w:val="ListParagraph"/>
        <w:numPr>
          <w:ilvl w:val="0"/>
          <w:numId w:val="58"/>
        </w:numPr>
        <w:spacing w:before="45" w:after="45" w:line="360" w:lineRule="auto"/>
        <w:ind w:right="45"/>
        <w:rPr>
          <w:rFonts w:asciiTheme="minorHAnsi" w:eastAsia="SimSun" w:hAnsiTheme="minorHAnsi" w:cstheme="minorHAnsi"/>
          <w:color w:val="2D3B45"/>
        </w:rPr>
      </w:pPr>
      <w:r w:rsidRPr="00FC6690">
        <w:rPr>
          <w:rFonts w:asciiTheme="minorHAnsi" w:eastAsia="SimSun" w:hAnsiTheme="minorHAnsi" w:cstheme="minorHAnsi"/>
          <w:color w:val="2D3B45"/>
        </w:rPr>
        <w:t>Multiple Regression</w:t>
      </w:r>
    </w:p>
    <w:p w14:paraId="1CD2F996" w14:textId="77777777" w:rsidR="00E51177" w:rsidRPr="00E51177" w:rsidRDefault="00880A3F" w:rsidP="004A7E84">
      <w:pPr>
        <w:pStyle w:val="ListParagraph"/>
        <w:numPr>
          <w:ilvl w:val="0"/>
          <w:numId w:val="58"/>
        </w:numPr>
        <w:shd w:val="clear" w:color="auto" w:fill="FFFFFF"/>
        <w:wordWrap w:val="0"/>
        <w:spacing w:before="45" w:after="45" w:line="360" w:lineRule="auto"/>
        <w:ind w:right="45"/>
        <w:rPr>
          <w:rFonts w:ascii="Lucida Console" w:eastAsia="SimSun" w:hAnsi="Lucida Console" w:cs="SimSun"/>
          <w:color w:val="000000"/>
          <w:sz w:val="20"/>
        </w:rPr>
      </w:pPr>
      <w:r w:rsidRPr="00E51177">
        <w:rPr>
          <w:rFonts w:asciiTheme="minorHAnsi" w:eastAsia="SimSun" w:hAnsiTheme="minorHAnsi" w:cstheme="minorHAnsi"/>
          <w:color w:val="2D3B45"/>
        </w:rPr>
        <w:t>Breusch Pagen Test</w:t>
      </w:r>
    </w:p>
    <w:p w14:paraId="4E9A7709" w14:textId="2E196315" w:rsidR="00E51177" w:rsidRPr="00E51177" w:rsidRDefault="00E51177" w:rsidP="00E51177">
      <w:pPr>
        <w:pStyle w:val="ListParagraph"/>
        <w:shd w:val="clear" w:color="auto" w:fill="FFFFFF"/>
        <w:wordWrap w:val="0"/>
        <w:spacing w:before="45" w:after="45" w:line="360" w:lineRule="auto"/>
        <w:ind w:left="1080" w:right="45"/>
        <w:rPr>
          <w:rFonts w:asciiTheme="minorHAnsi" w:eastAsia="SimSun" w:hAnsiTheme="minorHAnsi" w:cstheme="minorHAnsi"/>
          <w:color w:val="000000"/>
          <w:sz w:val="20"/>
          <w:szCs w:val="20"/>
        </w:rPr>
      </w:pPr>
      <w:r w:rsidRPr="00E51177">
        <w:rPr>
          <w:rFonts w:asciiTheme="minorHAnsi" w:eastAsia="SimSun" w:hAnsiTheme="minorHAnsi" w:cstheme="minorHAnsi"/>
          <w:color w:val="2D3B45"/>
          <w:sz w:val="20"/>
          <w:szCs w:val="20"/>
        </w:rPr>
        <w:t xml:space="preserve">The p-value is </w:t>
      </w:r>
      <w:r w:rsidRPr="00E51177">
        <w:rPr>
          <w:rFonts w:asciiTheme="minorHAnsi" w:eastAsia="SimSun" w:hAnsiTheme="minorHAnsi" w:cstheme="minorHAnsi"/>
          <w:color w:val="000000"/>
          <w:sz w:val="20"/>
          <w:szCs w:val="20"/>
          <w:bdr w:val="none" w:sz="0" w:space="0" w:color="auto" w:frame="1"/>
        </w:rPr>
        <w:t xml:space="preserve">0.1718 which means failed to reject </w:t>
      </w:r>
      <w:proofErr w:type="spellStart"/>
      <w:proofErr w:type="gramStart"/>
      <w:r w:rsidRPr="00E51177">
        <w:rPr>
          <w:rFonts w:asciiTheme="minorHAnsi" w:eastAsia="SimSun" w:hAnsiTheme="minorHAnsi" w:cstheme="minorHAnsi"/>
          <w:color w:val="000000"/>
          <w:sz w:val="20"/>
          <w:szCs w:val="20"/>
          <w:bdr w:val="none" w:sz="0" w:space="0" w:color="auto" w:frame="1"/>
        </w:rPr>
        <w:t>homeskedasticity</w:t>
      </w:r>
      <w:proofErr w:type="spellEnd"/>
      <w:proofErr w:type="gramEnd"/>
    </w:p>
    <w:p w14:paraId="7DDFA958" w14:textId="16D57AC6" w:rsidR="00E51177" w:rsidRPr="00E51177" w:rsidRDefault="00E51177" w:rsidP="00E51177">
      <w:pPr>
        <w:pStyle w:val="ListParagraph"/>
        <w:spacing w:before="45" w:after="45" w:line="360" w:lineRule="auto"/>
        <w:ind w:left="1080" w:right="45"/>
        <w:rPr>
          <w:rFonts w:asciiTheme="minorHAnsi" w:eastAsia="SimSun" w:hAnsiTheme="minorHAnsi" w:cstheme="minorHAnsi"/>
          <w:color w:val="2D3B45"/>
        </w:rPr>
      </w:pPr>
    </w:p>
    <w:p w14:paraId="568DC0D5" w14:textId="77777777" w:rsidR="00E51177" w:rsidRPr="00E51177" w:rsidRDefault="00880A3F" w:rsidP="00C30321">
      <w:pPr>
        <w:pStyle w:val="ListParagraph"/>
        <w:numPr>
          <w:ilvl w:val="0"/>
          <w:numId w:val="58"/>
        </w:numPr>
        <w:shd w:val="clear" w:color="auto" w:fill="FFFFFF"/>
        <w:wordWrap w:val="0"/>
        <w:spacing w:before="45" w:after="45" w:line="360" w:lineRule="auto"/>
        <w:ind w:right="45"/>
        <w:rPr>
          <w:rFonts w:ascii="Lucida Console" w:eastAsia="SimSun" w:hAnsi="Lucida Console" w:cs="SimSun"/>
          <w:color w:val="000000"/>
          <w:sz w:val="20"/>
          <w:szCs w:val="20"/>
          <w:bdr w:val="none" w:sz="0" w:space="0" w:color="auto" w:frame="1"/>
        </w:rPr>
      </w:pPr>
      <w:r w:rsidRPr="00E51177">
        <w:rPr>
          <w:rFonts w:asciiTheme="minorHAnsi" w:eastAsia="SimSun" w:hAnsiTheme="minorHAnsi" w:cstheme="minorHAnsi"/>
          <w:color w:val="2D3B45"/>
        </w:rPr>
        <w:t>VIF comparison</w:t>
      </w:r>
    </w:p>
    <w:p w14:paraId="1DE38934" w14:textId="77777777" w:rsidR="00E51177" w:rsidRPr="00E51177" w:rsidRDefault="00E51177" w:rsidP="00E51177">
      <w:pPr>
        <w:pStyle w:val="ListParagraph"/>
        <w:shd w:val="clear" w:color="auto" w:fill="FFFFFF"/>
        <w:wordWrap w:val="0"/>
        <w:spacing w:before="45" w:after="45" w:line="360" w:lineRule="auto"/>
        <w:ind w:left="1080" w:right="45"/>
        <w:rPr>
          <w:rFonts w:ascii="Calibri" w:eastAsia="SimSun" w:hAnsi="Calibri" w:cs="Calibri"/>
          <w:color w:val="000000"/>
          <w:sz w:val="20"/>
          <w:szCs w:val="20"/>
        </w:rPr>
      </w:pPr>
      <w:proofErr w:type="spellStart"/>
      <w:r w:rsidRPr="00E51177">
        <w:rPr>
          <w:rFonts w:ascii="Calibri" w:eastAsia="SimSun" w:hAnsi="Calibri" w:cs="Calibri"/>
          <w:color w:val="000000"/>
          <w:sz w:val="20"/>
          <w:szCs w:val="20"/>
          <w:bdr w:val="none" w:sz="0" w:space="0" w:color="auto" w:frame="1"/>
        </w:rPr>
        <w:t>EU_Sales</w:t>
      </w:r>
      <w:proofErr w:type="spellEnd"/>
      <w:r w:rsidRPr="00E51177">
        <w:rPr>
          <w:rFonts w:ascii="Calibri" w:eastAsia="SimSun" w:hAnsi="Calibri" w:cs="Calibri"/>
          <w:color w:val="000000"/>
          <w:sz w:val="20"/>
          <w:szCs w:val="20"/>
          <w:bdr w:val="none" w:sz="0" w:space="0" w:color="auto" w:frame="1"/>
        </w:rPr>
        <w:t>: 1.627488</w:t>
      </w:r>
    </w:p>
    <w:p w14:paraId="1910E29C" w14:textId="6594F0B7" w:rsidR="00E51177" w:rsidRPr="00E51177" w:rsidRDefault="00E51177" w:rsidP="00E51177">
      <w:pPr>
        <w:pStyle w:val="ListParagraph"/>
        <w:shd w:val="clear" w:color="auto" w:fill="FFFFFF"/>
        <w:wordWrap w:val="0"/>
        <w:spacing w:before="45" w:after="45" w:line="360" w:lineRule="auto"/>
        <w:ind w:left="1080" w:right="45"/>
        <w:rPr>
          <w:rFonts w:ascii="Calibri" w:eastAsia="SimSun" w:hAnsi="Calibri" w:cs="Calibri"/>
          <w:color w:val="000000"/>
          <w:sz w:val="20"/>
          <w:szCs w:val="20"/>
        </w:rPr>
      </w:pPr>
      <w:proofErr w:type="spellStart"/>
      <w:r w:rsidRPr="00E51177">
        <w:rPr>
          <w:rFonts w:ascii="Calibri" w:eastAsia="SimSun" w:hAnsi="Calibri" w:cs="Calibri"/>
          <w:color w:val="000000"/>
          <w:sz w:val="20"/>
          <w:szCs w:val="20"/>
          <w:bdr w:val="none" w:sz="0" w:space="0" w:color="auto" w:frame="1"/>
        </w:rPr>
        <w:t>NA_Sales</w:t>
      </w:r>
      <w:proofErr w:type="spellEnd"/>
      <w:r w:rsidRPr="00E51177">
        <w:rPr>
          <w:rFonts w:ascii="Calibri" w:eastAsia="SimSun" w:hAnsi="Calibri" w:cs="Calibri"/>
          <w:color w:val="000000"/>
          <w:sz w:val="20"/>
          <w:szCs w:val="20"/>
          <w:bdr w:val="none" w:sz="0" w:space="0" w:color="auto" w:frame="1"/>
        </w:rPr>
        <w:t xml:space="preserve">: 1.627488 </w:t>
      </w:r>
    </w:p>
    <w:p w14:paraId="54833940" w14:textId="1FCE51F1" w:rsidR="00E51177" w:rsidRPr="00FC6690" w:rsidRDefault="00E51177" w:rsidP="00E51177">
      <w:pPr>
        <w:pStyle w:val="ListParagraph"/>
        <w:spacing w:before="45" w:after="45" w:line="360" w:lineRule="auto"/>
        <w:ind w:left="1080" w:right="45"/>
        <w:rPr>
          <w:rFonts w:asciiTheme="minorHAnsi" w:eastAsia="SimSun" w:hAnsiTheme="minorHAnsi" w:cstheme="minorHAnsi"/>
          <w:color w:val="2D3B45"/>
        </w:rPr>
      </w:pPr>
      <w:r>
        <w:rPr>
          <w:rFonts w:asciiTheme="minorHAnsi" w:eastAsia="SimSun" w:hAnsiTheme="minorHAnsi" w:cstheme="minorHAnsi" w:hint="eastAsia"/>
          <w:color w:val="2D3B45"/>
        </w:rPr>
        <w:t>B</w:t>
      </w:r>
      <w:r>
        <w:rPr>
          <w:rFonts w:asciiTheme="minorHAnsi" w:eastAsia="SimSun" w:hAnsiTheme="minorHAnsi" w:cstheme="minorHAnsi"/>
          <w:color w:val="2D3B45"/>
        </w:rPr>
        <w:t>oth VIF indicated there were not multicollinearity in the model</w:t>
      </w:r>
    </w:p>
    <w:p w14:paraId="45202F37" w14:textId="77777777" w:rsidR="00E51177" w:rsidRPr="00E51177" w:rsidRDefault="00880A3F" w:rsidP="008256A4">
      <w:pPr>
        <w:pStyle w:val="ListParagraph"/>
        <w:numPr>
          <w:ilvl w:val="0"/>
          <w:numId w:val="58"/>
        </w:numPr>
        <w:shd w:val="clear" w:color="auto" w:fill="FFFFFF"/>
        <w:wordWrap w:val="0"/>
        <w:spacing w:before="45" w:after="45" w:line="360" w:lineRule="auto"/>
        <w:ind w:right="45"/>
        <w:rPr>
          <w:rFonts w:ascii="Lucida Console" w:eastAsia="SimSun" w:hAnsi="Lucida Console" w:cs="SimSun"/>
          <w:color w:val="000000"/>
          <w:sz w:val="20"/>
        </w:rPr>
      </w:pPr>
      <w:r w:rsidRPr="00E51177">
        <w:rPr>
          <w:rFonts w:asciiTheme="minorHAnsi" w:eastAsia="SimSun" w:hAnsiTheme="minorHAnsi" w:cstheme="minorHAnsi"/>
          <w:color w:val="2D3B45"/>
        </w:rPr>
        <w:t>Hypothesis Testing</w:t>
      </w:r>
    </w:p>
    <w:p w14:paraId="522A694A" w14:textId="410EA88D" w:rsidR="00E51177" w:rsidRPr="00E51177" w:rsidRDefault="00E51177" w:rsidP="00E51177">
      <w:pPr>
        <w:pStyle w:val="ListParagraph"/>
        <w:shd w:val="clear" w:color="auto" w:fill="FFFFFF"/>
        <w:wordWrap w:val="0"/>
        <w:spacing w:before="45" w:after="45" w:line="360" w:lineRule="auto"/>
        <w:ind w:left="1080" w:right="45"/>
        <w:rPr>
          <w:rFonts w:ascii="Calibri" w:eastAsia="SimSun" w:hAnsi="Calibri" w:cs="Calibri"/>
          <w:color w:val="000000"/>
          <w:sz w:val="20"/>
          <w:szCs w:val="20"/>
        </w:rPr>
      </w:pPr>
      <w:r>
        <w:rPr>
          <w:rFonts w:asciiTheme="minorHAnsi" w:eastAsia="SimSun" w:hAnsiTheme="minorHAnsi" w:cstheme="minorHAnsi" w:hint="eastAsia"/>
          <w:color w:val="2D3B45"/>
        </w:rPr>
        <w:t>N</w:t>
      </w:r>
      <w:r>
        <w:rPr>
          <w:rFonts w:asciiTheme="minorHAnsi" w:eastAsia="SimSun" w:hAnsiTheme="minorHAnsi" w:cstheme="minorHAnsi"/>
          <w:color w:val="2D3B45"/>
        </w:rPr>
        <w:t xml:space="preserve">ull Hypothesis: </w:t>
      </w:r>
      <w:proofErr w:type="spellStart"/>
      <w:r w:rsidRPr="00E51177">
        <w:rPr>
          <w:rFonts w:ascii="Calibri" w:eastAsia="SimSun" w:hAnsi="Calibri" w:cs="Calibri"/>
          <w:color w:val="000000"/>
          <w:sz w:val="20"/>
          <w:szCs w:val="20"/>
          <w:bdr w:val="none" w:sz="0" w:space="0" w:color="auto" w:frame="1"/>
        </w:rPr>
        <w:t>EU_Sales</w:t>
      </w:r>
      <w:proofErr w:type="spellEnd"/>
      <w:r w:rsidRPr="00E51177">
        <w:rPr>
          <w:rFonts w:ascii="Calibri" w:eastAsia="SimSun" w:hAnsi="Calibri" w:cs="Calibri"/>
          <w:color w:val="000000"/>
          <w:sz w:val="20"/>
          <w:szCs w:val="20"/>
          <w:bdr w:val="none" w:sz="0" w:space="0" w:color="auto" w:frame="1"/>
        </w:rPr>
        <w:t xml:space="preserve"> = 0 &amp; </w:t>
      </w:r>
      <w:proofErr w:type="spellStart"/>
      <w:r w:rsidRPr="00E51177">
        <w:rPr>
          <w:rFonts w:ascii="Calibri" w:eastAsia="SimSun" w:hAnsi="Calibri" w:cs="Calibri"/>
          <w:color w:val="000000"/>
          <w:sz w:val="20"/>
          <w:szCs w:val="20"/>
          <w:bdr w:val="none" w:sz="0" w:space="0" w:color="auto" w:frame="1"/>
        </w:rPr>
        <w:t>NA_Sales</w:t>
      </w:r>
      <w:proofErr w:type="spellEnd"/>
      <w:r w:rsidRPr="00E51177">
        <w:rPr>
          <w:rFonts w:ascii="Calibri" w:eastAsia="SimSun" w:hAnsi="Calibri" w:cs="Calibri"/>
          <w:color w:val="000000"/>
          <w:sz w:val="20"/>
          <w:szCs w:val="20"/>
          <w:bdr w:val="none" w:sz="0" w:space="0" w:color="auto" w:frame="1"/>
        </w:rPr>
        <w:t xml:space="preserve"> = 0</w:t>
      </w:r>
    </w:p>
    <w:p w14:paraId="16F137DE" w14:textId="77602224" w:rsidR="00E51177" w:rsidRPr="00E51177" w:rsidRDefault="00E51177" w:rsidP="00E51177">
      <w:pPr>
        <w:pStyle w:val="ListParagraph"/>
        <w:shd w:val="clear" w:color="auto" w:fill="FFFFFF"/>
        <w:wordWrap w:val="0"/>
        <w:spacing w:before="45" w:after="45" w:line="360" w:lineRule="auto"/>
        <w:ind w:left="1080" w:right="45"/>
        <w:rPr>
          <w:rFonts w:ascii="Calibri" w:eastAsia="SimSun" w:hAnsi="Calibri" w:cs="Calibri"/>
          <w:color w:val="000000"/>
          <w:sz w:val="20"/>
        </w:rPr>
      </w:pPr>
      <w:r w:rsidRPr="00E51177">
        <w:rPr>
          <w:rFonts w:ascii="Calibri" w:eastAsia="SimSun" w:hAnsi="Calibri" w:cs="Calibri"/>
          <w:color w:val="2D3B45"/>
        </w:rPr>
        <w:t>The F-statistics with P-value &lt;</w:t>
      </w:r>
      <w:r w:rsidRPr="00E51177">
        <w:rPr>
          <w:rFonts w:ascii="Calibri" w:eastAsia="SimSun" w:hAnsi="Calibri" w:cs="Calibri"/>
          <w:color w:val="000000"/>
          <w:sz w:val="20"/>
          <w:bdr w:val="none" w:sz="0" w:space="0" w:color="auto" w:frame="1"/>
        </w:rPr>
        <w:t xml:space="preserve">2.2e-16, so it rejected the null and the model should be </w:t>
      </w:r>
      <w:r>
        <w:rPr>
          <w:rFonts w:ascii="Calibri" w:eastAsia="SimSun" w:hAnsi="Calibri" w:cs="Calibri"/>
          <w:color w:val="000000"/>
          <w:sz w:val="20"/>
          <w:bdr w:val="none" w:sz="0" w:space="0" w:color="auto" w:frame="1"/>
        </w:rPr>
        <w:t>used.</w:t>
      </w:r>
    </w:p>
    <w:p w14:paraId="1E43A2CB" w14:textId="77777777" w:rsidR="00E51177" w:rsidRPr="00FC6690" w:rsidRDefault="00E51177" w:rsidP="00E51177">
      <w:pPr>
        <w:pStyle w:val="ListParagraph"/>
        <w:spacing w:before="45" w:after="45" w:line="360" w:lineRule="auto"/>
        <w:ind w:left="1080" w:right="45"/>
        <w:rPr>
          <w:rFonts w:asciiTheme="minorHAnsi" w:eastAsia="SimSun" w:hAnsiTheme="minorHAnsi" w:cstheme="minorHAnsi"/>
          <w:color w:val="2D3B45"/>
        </w:rPr>
      </w:pPr>
    </w:p>
    <w:p w14:paraId="4A5B4563" w14:textId="229F90F2" w:rsidR="00050189" w:rsidRPr="00603E7E" w:rsidRDefault="00050189" w:rsidP="00667D52">
      <w:pPr>
        <w:spacing w:before="45" w:after="45" w:line="360" w:lineRule="auto"/>
        <w:ind w:right="45"/>
        <w:rPr>
          <w:rFonts w:asciiTheme="minorHAnsi" w:eastAsia="SimSun" w:hAnsiTheme="minorHAnsi" w:cstheme="minorHAnsi"/>
          <w:b/>
          <w:bCs/>
          <w:color w:val="000000"/>
          <w:sz w:val="20"/>
          <w:szCs w:val="20"/>
          <w:u w:val="single"/>
        </w:rPr>
      </w:pPr>
      <w:r w:rsidRPr="00603E7E">
        <w:rPr>
          <w:rFonts w:asciiTheme="minorHAnsi" w:eastAsia="SimSun" w:hAnsiTheme="minorHAnsi" w:cstheme="minorHAnsi"/>
          <w:b/>
          <w:bCs/>
          <w:color w:val="000000"/>
          <w:sz w:val="20"/>
          <w:szCs w:val="20"/>
          <w:u w:val="single"/>
        </w:rPr>
        <w:t>Observations and Insight:</w:t>
      </w:r>
    </w:p>
    <w:p w14:paraId="30803276" w14:textId="665421EF" w:rsidR="00050189" w:rsidRPr="00603E7E" w:rsidRDefault="00415A8F" w:rsidP="00667D52">
      <w:pPr>
        <w:spacing w:before="45" w:after="45" w:line="360" w:lineRule="auto"/>
        <w:ind w:right="45"/>
        <w:rPr>
          <w:rFonts w:asciiTheme="minorHAnsi" w:eastAsia="SimSun" w:hAnsiTheme="minorHAnsi" w:cstheme="minorHAnsi"/>
          <w:color w:val="000000"/>
          <w:sz w:val="20"/>
          <w:szCs w:val="20"/>
        </w:rPr>
      </w:pPr>
      <w:r>
        <w:rPr>
          <w:rFonts w:asciiTheme="minorHAnsi" w:eastAsia="SimSun" w:hAnsiTheme="minorHAnsi" w:cstheme="minorHAnsi"/>
          <w:color w:val="000000"/>
          <w:sz w:val="20"/>
          <w:szCs w:val="20"/>
        </w:rPr>
        <w:t xml:space="preserve">The </w:t>
      </w:r>
      <w:r w:rsidR="00050189" w:rsidRPr="00603E7E">
        <w:rPr>
          <w:rFonts w:asciiTheme="minorHAnsi" w:eastAsia="SimSun" w:hAnsiTheme="minorHAnsi" w:cstheme="minorHAnsi"/>
          <w:color w:val="000000"/>
          <w:sz w:val="20"/>
          <w:szCs w:val="20"/>
        </w:rPr>
        <w:t xml:space="preserve">model showed statistically significant </w:t>
      </w:r>
      <w:proofErr w:type="gramStart"/>
      <w:r w:rsidR="00050189" w:rsidRPr="00603E7E">
        <w:rPr>
          <w:rFonts w:asciiTheme="minorHAnsi" w:eastAsia="SimSun" w:hAnsiTheme="minorHAnsi" w:cstheme="minorHAnsi"/>
          <w:color w:val="000000"/>
          <w:sz w:val="20"/>
          <w:szCs w:val="20"/>
        </w:rPr>
        <w:t>reliability</w:t>
      </w:r>
      <w:proofErr w:type="gramEnd"/>
      <w:r w:rsidR="00050189" w:rsidRPr="00603E7E">
        <w:rPr>
          <w:rFonts w:asciiTheme="minorHAnsi" w:eastAsia="SimSun" w:hAnsiTheme="minorHAnsi" w:cstheme="minorHAnsi"/>
          <w:color w:val="000000"/>
          <w:sz w:val="20"/>
          <w:szCs w:val="20"/>
        </w:rPr>
        <w:t xml:space="preserve"> but the</w:t>
      </w:r>
      <w:r>
        <w:rPr>
          <w:rFonts w:asciiTheme="minorHAnsi" w:eastAsia="SimSun" w:hAnsiTheme="minorHAnsi" w:cstheme="minorHAnsi"/>
          <w:color w:val="000000"/>
          <w:sz w:val="20"/>
          <w:szCs w:val="20"/>
        </w:rPr>
        <w:t xml:space="preserve"> product launched with platforms would also increase</w:t>
      </w:r>
      <w:r w:rsidR="00050189" w:rsidRPr="00603E7E">
        <w:rPr>
          <w:rFonts w:asciiTheme="minorHAnsi" w:eastAsia="SimSun" w:hAnsiTheme="minorHAnsi" w:cstheme="minorHAnsi"/>
          <w:color w:val="000000"/>
          <w:sz w:val="20"/>
          <w:szCs w:val="20"/>
        </w:rPr>
        <w:t xml:space="preserve"> Global Sales and thus would be preferred over the model just based on sales data from </w:t>
      </w:r>
      <w:proofErr w:type="gramStart"/>
      <w:r w:rsidR="00050189" w:rsidRPr="00603E7E">
        <w:rPr>
          <w:rFonts w:asciiTheme="minorHAnsi" w:eastAsia="SimSun" w:hAnsiTheme="minorHAnsi" w:cstheme="minorHAnsi"/>
          <w:color w:val="000000"/>
          <w:sz w:val="20"/>
          <w:szCs w:val="20"/>
        </w:rPr>
        <w:t>Europe</w:t>
      </w:r>
      <w:proofErr w:type="gramEnd"/>
      <w:r w:rsidR="00050189" w:rsidRPr="00603E7E">
        <w:rPr>
          <w:rFonts w:asciiTheme="minorHAnsi" w:eastAsia="SimSun" w:hAnsiTheme="minorHAnsi" w:cstheme="minorHAnsi"/>
          <w:color w:val="000000"/>
          <w:sz w:val="20"/>
          <w:szCs w:val="20"/>
        </w:rPr>
        <w:t xml:space="preserve"> and North America region.</w:t>
      </w:r>
    </w:p>
    <w:sectPr w:rsidR="00050189" w:rsidRPr="00603E7E" w:rsidSect="004E108E">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3B3F0" w14:textId="77777777" w:rsidR="0044533E" w:rsidRDefault="0044533E" w:rsidP="00D7716D">
      <w:r>
        <w:separator/>
      </w:r>
    </w:p>
  </w:endnote>
  <w:endnote w:type="continuationSeparator" w:id="0">
    <w:p w14:paraId="44CC227C" w14:textId="77777777" w:rsidR="0044533E" w:rsidRDefault="0044533E" w:rsidP="00D77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9F7F1" w14:textId="77777777" w:rsidR="0044533E" w:rsidRDefault="0044533E" w:rsidP="00D7716D">
      <w:r>
        <w:separator/>
      </w:r>
    </w:p>
  </w:footnote>
  <w:footnote w:type="continuationSeparator" w:id="0">
    <w:p w14:paraId="4F2FE5E5" w14:textId="77777777" w:rsidR="0044533E" w:rsidRDefault="0044533E" w:rsidP="00D771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4617F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0C6748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D04C13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2E2793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03241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A24FD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A42F0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28B04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6A26BB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AE03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E17199"/>
    <w:multiLevelType w:val="hybridMultilevel"/>
    <w:tmpl w:val="D17C0214"/>
    <w:lvl w:ilvl="0" w:tplc="2B84E7EE">
      <w:start w:val="2"/>
      <w:numFmt w:val="bullet"/>
      <w:lvlText w:val="-"/>
      <w:lvlJc w:val="left"/>
      <w:pPr>
        <w:ind w:left="1080" w:hanging="360"/>
      </w:pPr>
      <w:rPr>
        <w:rFonts w:ascii="Calibri" w:eastAsia="SimSun" w:hAnsi="Calibri" w:cs="Calibri" w:hint="default"/>
        <w:i w:val="0"/>
      </w:r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AD70215"/>
    <w:multiLevelType w:val="hybridMultilevel"/>
    <w:tmpl w:val="657490AC"/>
    <w:lvl w:ilvl="0" w:tplc="33B05320">
      <w:numFmt w:val="bullet"/>
      <w:lvlText w:val="-"/>
      <w:lvlJc w:val="left"/>
      <w:pPr>
        <w:ind w:left="360" w:hanging="360"/>
      </w:pPr>
      <w:rPr>
        <w:rFonts w:ascii="Calibri" w:eastAsia="SimSun" w:hAnsi="Calibri" w:cs="Calibr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AE3809"/>
    <w:multiLevelType w:val="hybridMultilevel"/>
    <w:tmpl w:val="812AAC24"/>
    <w:lvl w:ilvl="0" w:tplc="D1D42AF6">
      <w:start w:val="1"/>
      <w:numFmt w:val="lowerLetter"/>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1E246AF"/>
    <w:multiLevelType w:val="multilevel"/>
    <w:tmpl w:val="0DD0319E"/>
    <w:lvl w:ilvl="0">
      <w:start w:val="1"/>
      <w:numFmt w:val="decimal"/>
      <w:lvlText w:val="%1."/>
      <w:lvlJc w:val="left"/>
      <w:pPr>
        <w:tabs>
          <w:tab w:val="num" w:pos="720"/>
        </w:tabs>
        <w:ind w:left="720" w:hanging="360"/>
      </w:pPr>
      <w:rPr>
        <w:rFonts w:ascii="Roboto" w:eastAsia="SimSun" w:hAnsi="Roboto" w:cs="SimSu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77D5A"/>
    <w:multiLevelType w:val="multilevel"/>
    <w:tmpl w:val="FE42DFB4"/>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SimSun"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4E3E49"/>
    <w:multiLevelType w:val="hybridMultilevel"/>
    <w:tmpl w:val="F0360752"/>
    <w:lvl w:ilvl="0" w:tplc="216A34C6">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13850B3A"/>
    <w:multiLevelType w:val="hybridMultilevel"/>
    <w:tmpl w:val="A55684DE"/>
    <w:lvl w:ilvl="0" w:tplc="FFFFFFFF">
      <w:start w:val="1"/>
      <w:numFmt w:val="lowerRoman"/>
      <w:lvlText w:val="%1)"/>
      <w:lvlJc w:val="left"/>
      <w:pPr>
        <w:ind w:left="1440" w:hanging="720"/>
      </w:pPr>
      <w:rPr>
        <w:rFonts w:hint="default"/>
      </w:r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20" w15:restartNumberingAfterBreak="0">
    <w:nsid w:val="13E455F6"/>
    <w:multiLevelType w:val="multilevel"/>
    <w:tmpl w:val="F6FA8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17D90CC5"/>
    <w:multiLevelType w:val="hybridMultilevel"/>
    <w:tmpl w:val="0786F454"/>
    <w:lvl w:ilvl="0" w:tplc="0E308970">
      <w:start w:val="1"/>
      <w:numFmt w:val="low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1B680C46"/>
    <w:multiLevelType w:val="hybridMultilevel"/>
    <w:tmpl w:val="A55684DE"/>
    <w:lvl w:ilvl="0" w:tplc="7AEE6A70">
      <w:start w:val="1"/>
      <w:numFmt w:val="lowerRoman"/>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4" w15:restartNumberingAfterBreak="0">
    <w:nsid w:val="1CCC03DD"/>
    <w:multiLevelType w:val="hybridMultilevel"/>
    <w:tmpl w:val="A350CA28"/>
    <w:lvl w:ilvl="0" w:tplc="C8BA2C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25E20305"/>
    <w:multiLevelType w:val="hybridMultilevel"/>
    <w:tmpl w:val="81701BF2"/>
    <w:lvl w:ilvl="0" w:tplc="B2E6C4CC">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6" w15:restartNumberingAfterBreak="0">
    <w:nsid w:val="29223C3C"/>
    <w:multiLevelType w:val="multilevel"/>
    <w:tmpl w:val="0409001D"/>
    <w:styleLink w:val="1ai"/>
    <w:lvl w:ilvl="0">
      <w:start w:val="1"/>
      <w:numFmt w:val="decimal"/>
      <w:lvlText w:val="%1)"/>
      <w:lvlJc w:val="left"/>
      <w:pPr>
        <w:ind w:left="360" w:hanging="360"/>
      </w:pPr>
      <w:rPr>
        <w:rFonts w:ascii="Microsoft YaHei UI" w:eastAsia="Microsoft YaHei UI" w:hAnsi="Microsoft Ya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93338A8"/>
    <w:multiLevelType w:val="multilevel"/>
    <w:tmpl w:val="AA9E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A9D0313"/>
    <w:multiLevelType w:val="multilevel"/>
    <w:tmpl w:val="0409001F"/>
    <w:styleLink w:val="111111"/>
    <w:lvl w:ilvl="0">
      <w:start w:val="1"/>
      <w:numFmt w:val="decimal"/>
      <w:lvlText w:val="%1."/>
      <w:lvlJc w:val="left"/>
      <w:pPr>
        <w:ind w:left="360" w:hanging="360"/>
      </w:pPr>
      <w:rPr>
        <w:rFonts w:ascii="Microsoft YaHei UI" w:eastAsia="Microsoft YaHei UI" w:hAnsi="Microsoft Ya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C5163E3"/>
    <w:multiLevelType w:val="hybridMultilevel"/>
    <w:tmpl w:val="1AD4A9C2"/>
    <w:lvl w:ilvl="0" w:tplc="D4B00B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2DFF4314"/>
    <w:multiLevelType w:val="multilevel"/>
    <w:tmpl w:val="2B769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2F6F742B"/>
    <w:multiLevelType w:val="hybridMultilevel"/>
    <w:tmpl w:val="B798B11C"/>
    <w:lvl w:ilvl="0" w:tplc="F04632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30584C14"/>
    <w:multiLevelType w:val="hybridMultilevel"/>
    <w:tmpl w:val="17A6C308"/>
    <w:lvl w:ilvl="0" w:tplc="167E58AC">
      <w:start w:val="1"/>
      <w:numFmt w:val="decimal"/>
      <w:lvlText w:val="%1."/>
      <w:lvlJc w:val="left"/>
      <w:pPr>
        <w:ind w:left="360" w:hanging="360"/>
      </w:pPr>
      <w:rPr>
        <w:rFonts w:hint="default"/>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32261755"/>
    <w:multiLevelType w:val="multilevel"/>
    <w:tmpl w:val="04090023"/>
    <w:styleLink w:val="ArticleSection"/>
    <w:lvl w:ilvl="0">
      <w:start w:val="1"/>
      <w:numFmt w:val="upperRoman"/>
      <w:lvlText w:val="文章 %1."/>
      <w:lvlJc w:val="left"/>
      <w:pPr>
        <w:ind w:left="0" w:firstLine="0"/>
      </w:pPr>
      <w:rPr>
        <w:rFonts w:ascii="Microsoft YaHei UI" w:eastAsia="Microsoft YaHei UI" w:hAnsi="Microsoft Ya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350F3545"/>
    <w:multiLevelType w:val="hybridMultilevel"/>
    <w:tmpl w:val="0756C3D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37" w15:restartNumberingAfterBreak="0">
    <w:nsid w:val="38845A2C"/>
    <w:multiLevelType w:val="hybridMultilevel"/>
    <w:tmpl w:val="7BC22DB0"/>
    <w:lvl w:ilvl="0" w:tplc="435EE6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38AF48C5"/>
    <w:multiLevelType w:val="hybridMultilevel"/>
    <w:tmpl w:val="C57CADE4"/>
    <w:lvl w:ilvl="0" w:tplc="820220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39B8039B"/>
    <w:multiLevelType w:val="hybridMultilevel"/>
    <w:tmpl w:val="E8A47B62"/>
    <w:lvl w:ilvl="0" w:tplc="46CA2D22">
      <w:start w:val="3"/>
      <w:numFmt w:val="upperLetter"/>
      <w:lvlText w:val="%1&gt;"/>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3AEB0273"/>
    <w:multiLevelType w:val="multilevel"/>
    <w:tmpl w:val="526206A0"/>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41994991"/>
    <w:multiLevelType w:val="hybridMultilevel"/>
    <w:tmpl w:val="A4421C34"/>
    <w:lvl w:ilvl="0" w:tplc="44585A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84C4F29"/>
    <w:multiLevelType w:val="multilevel"/>
    <w:tmpl w:val="D8061F64"/>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4" w15:restartNumberingAfterBreak="0">
    <w:nsid w:val="492F6019"/>
    <w:multiLevelType w:val="hybridMultilevel"/>
    <w:tmpl w:val="609CDB40"/>
    <w:lvl w:ilvl="0" w:tplc="E29C3E1E">
      <w:start w:val="1"/>
      <w:numFmt w:val="lowerRoman"/>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5" w15:restartNumberingAfterBreak="0">
    <w:nsid w:val="4B0E2506"/>
    <w:multiLevelType w:val="hybridMultilevel"/>
    <w:tmpl w:val="0756C3DE"/>
    <w:lvl w:ilvl="0" w:tplc="27961D22">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6" w15:restartNumberingAfterBreak="0">
    <w:nsid w:val="4EBA0145"/>
    <w:multiLevelType w:val="multilevel"/>
    <w:tmpl w:val="831E79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SimSun" w:hAnsiTheme="minorHAnsi" w:cstheme="minorHAns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4F2CFC"/>
    <w:multiLevelType w:val="hybridMultilevel"/>
    <w:tmpl w:val="CC042B4E"/>
    <w:lvl w:ilvl="0" w:tplc="BE6A5F98">
      <w:start w:val="1"/>
      <w:numFmt w:val="decimal"/>
      <w:lvlText w:val="%1."/>
      <w:lvlJc w:val="left"/>
      <w:pPr>
        <w:ind w:left="360" w:hanging="360"/>
      </w:pPr>
      <w:rPr>
        <w:rFonts w:hint="default"/>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582A7E28"/>
    <w:multiLevelType w:val="hybridMultilevel"/>
    <w:tmpl w:val="25CC6F6E"/>
    <w:lvl w:ilvl="0" w:tplc="CCCE84A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59350CFB"/>
    <w:multiLevelType w:val="multilevel"/>
    <w:tmpl w:val="9DF09F08"/>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0" w15:restartNumberingAfterBreak="0">
    <w:nsid w:val="5DEC6B47"/>
    <w:multiLevelType w:val="multilevel"/>
    <w:tmpl w:val="604E1C0A"/>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1" w15:restartNumberingAfterBreak="0">
    <w:nsid w:val="6032324B"/>
    <w:multiLevelType w:val="hybridMultilevel"/>
    <w:tmpl w:val="07ACBBA0"/>
    <w:lvl w:ilvl="0" w:tplc="674AF606">
      <w:start w:val="1"/>
      <w:numFmt w:val="decimal"/>
      <w:lvlText w:val="%1"/>
      <w:lvlJc w:val="left"/>
      <w:pPr>
        <w:ind w:left="1277" w:hanging="360"/>
      </w:pPr>
      <w:rPr>
        <w:rFonts w:hint="default"/>
      </w:rPr>
    </w:lvl>
    <w:lvl w:ilvl="1" w:tplc="04090019" w:tentative="1">
      <w:start w:val="1"/>
      <w:numFmt w:val="lowerLetter"/>
      <w:lvlText w:val="%2)"/>
      <w:lvlJc w:val="left"/>
      <w:pPr>
        <w:ind w:left="1797" w:hanging="440"/>
      </w:pPr>
    </w:lvl>
    <w:lvl w:ilvl="2" w:tplc="0409001B" w:tentative="1">
      <w:start w:val="1"/>
      <w:numFmt w:val="lowerRoman"/>
      <w:lvlText w:val="%3."/>
      <w:lvlJc w:val="right"/>
      <w:pPr>
        <w:ind w:left="2237" w:hanging="440"/>
      </w:pPr>
    </w:lvl>
    <w:lvl w:ilvl="3" w:tplc="0409000F" w:tentative="1">
      <w:start w:val="1"/>
      <w:numFmt w:val="decimal"/>
      <w:lvlText w:val="%4."/>
      <w:lvlJc w:val="left"/>
      <w:pPr>
        <w:ind w:left="2677" w:hanging="440"/>
      </w:pPr>
    </w:lvl>
    <w:lvl w:ilvl="4" w:tplc="04090019" w:tentative="1">
      <w:start w:val="1"/>
      <w:numFmt w:val="lowerLetter"/>
      <w:lvlText w:val="%5)"/>
      <w:lvlJc w:val="left"/>
      <w:pPr>
        <w:ind w:left="3117" w:hanging="440"/>
      </w:pPr>
    </w:lvl>
    <w:lvl w:ilvl="5" w:tplc="0409001B" w:tentative="1">
      <w:start w:val="1"/>
      <w:numFmt w:val="lowerRoman"/>
      <w:lvlText w:val="%6."/>
      <w:lvlJc w:val="right"/>
      <w:pPr>
        <w:ind w:left="3557" w:hanging="440"/>
      </w:pPr>
    </w:lvl>
    <w:lvl w:ilvl="6" w:tplc="0409000F" w:tentative="1">
      <w:start w:val="1"/>
      <w:numFmt w:val="decimal"/>
      <w:lvlText w:val="%7."/>
      <w:lvlJc w:val="left"/>
      <w:pPr>
        <w:ind w:left="3997" w:hanging="440"/>
      </w:pPr>
    </w:lvl>
    <w:lvl w:ilvl="7" w:tplc="04090019" w:tentative="1">
      <w:start w:val="1"/>
      <w:numFmt w:val="lowerLetter"/>
      <w:lvlText w:val="%8)"/>
      <w:lvlJc w:val="left"/>
      <w:pPr>
        <w:ind w:left="4437" w:hanging="440"/>
      </w:pPr>
    </w:lvl>
    <w:lvl w:ilvl="8" w:tplc="0409001B" w:tentative="1">
      <w:start w:val="1"/>
      <w:numFmt w:val="lowerRoman"/>
      <w:lvlText w:val="%9."/>
      <w:lvlJc w:val="right"/>
      <w:pPr>
        <w:ind w:left="4877" w:hanging="440"/>
      </w:pPr>
    </w:lvl>
  </w:abstractNum>
  <w:abstractNum w:abstractNumId="52" w15:restartNumberingAfterBreak="0">
    <w:nsid w:val="627D2871"/>
    <w:multiLevelType w:val="hybridMultilevel"/>
    <w:tmpl w:val="585C3B24"/>
    <w:lvl w:ilvl="0" w:tplc="2B84E7EE">
      <w:start w:val="2"/>
      <w:numFmt w:val="bullet"/>
      <w:lvlText w:val="-"/>
      <w:lvlJc w:val="left"/>
      <w:pPr>
        <w:ind w:left="720" w:hanging="360"/>
      </w:pPr>
      <w:rPr>
        <w:rFonts w:ascii="Calibri" w:eastAsia="SimSun" w:hAnsi="Calibri" w:cs="Calibri" w:hint="default"/>
        <w:i w:val="0"/>
      </w:rPr>
    </w:lvl>
    <w:lvl w:ilvl="1" w:tplc="04090003">
      <w:start w:val="1"/>
      <w:numFmt w:val="bullet"/>
      <w:lvlText w:val=""/>
      <w:lvlJc w:val="left"/>
      <w:pPr>
        <w:ind w:left="1240" w:hanging="440"/>
      </w:pPr>
      <w:rPr>
        <w:rFonts w:ascii="Wingdings" w:hAnsi="Wingdings" w:hint="default"/>
      </w:rPr>
    </w:lvl>
    <w:lvl w:ilvl="2" w:tplc="04090005">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53" w15:restartNumberingAfterBreak="0">
    <w:nsid w:val="644F6496"/>
    <w:multiLevelType w:val="hybridMultilevel"/>
    <w:tmpl w:val="C492C502"/>
    <w:lvl w:ilvl="0" w:tplc="41363DEA">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4" w15:restartNumberingAfterBreak="0">
    <w:nsid w:val="660B0F12"/>
    <w:multiLevelType w:val="multilevel"/>
    <w:tmpl w:val="D5908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1186953"/>
    <w:multiLevelType w:val="hybridMultilevel"/>
    <w:tmpl w:val="6568A1EC"/>
    <w:lvl w:ilvl="0" w:tplc="0409000B">
      <w:start w:val="1"/>
      <w:numFmt w:val="bullet"/>
      <w:lvlText w:val=""/>
      <w:lvlJc w:val="left"/>
      <w:pPr>
        <w:ind w:left="1080" w:hanging="360"/>
      </w:pPr>
      <w:rPr>
        <w:rFonts w:ascii="Wingdings" w:hAnsi="Wingdings" w:hint="default"/>
        <w:i w:val="0"/>
      </w:r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57" w15:restartNumberingAfterBreak="0">
    <w:nsid w:val="757142E5"/>
    <w:multiLevelType w:val="hybridMultilevel"/>
    <w:tmpl w:val="AD6ED92E"/>
    <w:lvl w:ilvl="0" w:tplc="43F69892">
      <w:start w:val="1"/>
      <w:numFmt w:val="decimal"/>
      <w:lvlText w:val="%1."/>
      <w:lvlJc w:val="left"/>
      <w:pPr>
        <w:ind w:left="1800" w:hanging="360"/>
      </w:pPr>
      <w:rPr>
        <w:rFonts w:hint="default"/>
      </w:rPr>
    </w:lvl>
    <w:lvl w:ilvl="1" w:tplc="04090019" w:tentative="1">
      <w:start w:val="1"/>
      <w:numFmt w:val="lowerLetter"/>
      <w:lvlText w:val="%2)"/>
      <w:lvlJc w:val="left"/>
      <w:pPr>
        <w:ind w:left="2320" w:hanging="440"/>
      </w:pPr>
    </w:lvl>
    <w:lvl w:ilvl="2" w:tplc="0409001B" w:tentative="1">
      <w:start w:val="1"/>
      <w:numFmt w:val="lowerRoman"/>
      <w:lvlText w:val="%3."/>
      <w:lvlJc w:val="right"/>
      <w:pPr>
        <w:ind w:left="2760" w:hanging="440"/>
      </w:pPr>
    </w:lvl>
    <w:lvl w:ilvl="3" w:tplc="0409000F" w:tentative="1">
      <w:start w:val="1"/>
      <w:numFmt w:val="decimal"/>
      <w:lvlText w:val="%4."/>
      <w:lvlJc w:val="left"/>
      <w:pPr>
        <w:ind w:left="3200" w:hanging="440"/>
      </w:pPr>
    </w:lvl>
    <w:lvl w:ilvl="4" w:tplc="04090019" w:tentative="1">
      <w:start w:val="1"/>
      <w:numFmt w:val="lowerLetter"/>
      <w:lvlText w:val="%5)"/>
      <w:lvlJc w:val="left"/>
      <w:pPr>
        <w:ind w:left="3640" w:hanging="440"/>
      </w:pPr>
    </w:lvl>
    <w:lvl w:ilvl="5" w:tplc="0409001B" w:tentative="1">
      <w:start w:val="1"/>
      <w:numFmt w:val="lowerRoman"/>
      <w:lvlText w:val="%6."/>
      <w:lvlJc w:val="right"/>
      <w:pPr>
        <w:ind w:left="4080" w:hanging="440"/>
      </w:pPr>
    </w:lvl>
    <w:lvl w:ilvl="6" w:tplc="0409000F" w:tentative="1">
      <w:start w:val="1"/>
      <w:numFmt w:val="decimal"/>
      <w:lvlText w:val="%7."/>
      <w:lvlJc w:val="left"/>
      <w:pPr>
        <w:ind w:left="4520" w:hanging="440"/>
      </w:pPr>
    </w:lvl>
    <w:lvl w:ilvl="7" w:tplc="04090019" w:tentative="1">
      <w:start w:val="1"/>
      <w:numFmt w:val="lowerLetter"/>
      <w:lvlText w:val="%8)"/>
      <w:lvlJc w:val="left"/>
      <w:pPr>
        <w:ind w:left="4960" w:hanging="440"/>
      </w:pPr>
    </w:lvl>
    <w:lvl w:ilvl="8" w:tplc="0409001B" w:tentative="1">
      <w:start w:val="1"/>
      <w:numFmt w:val="lowerRoman"/>
      <w:lvlText w:val="%9."/>
      <w:lvlJc w:val="right"/>
      <w:pPr>
        <w:ind w:left="5400" w:hanging="440"/>
      </w:pPr>
    </w:lvl>
  </w:abstractNum>
  <w:abstractNum w:abstractNumId="58" w15:restartNumberingAfterBreak="0">
    <w:nsid w:val="784E25A4"/>
    <w:multiLevelType w:val="hybridMultilevel"/>
    <w:tmpl w:val="5F0E0DE4"/>
    <w:lvl w:ilvl="0" w:tplc="D6A64FB6">
      <w:start w:val="1"/>
      <w:numFmt w:val="upperLetter"/>
      <w:lvlText w:val="%1."/>
      <w:lvlJc w:val="left"/>
      <w:pPr>
        <w:ind w:left="360" w:hanging="360"/>
      </w:pPr>
      <w:rPr>
        <w:rFonts w:eastAsia="SimSun" w:hint="default"/>
        <w:color w:val="2D3B45"/>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79CC4C7E"/>
    <w:multiLevelType w:val="multilevel"/>
    <w:tmpl w:val="82243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20114A"/>
    <w:multiLevelType w:val="multilevel"/>
    <w:tmpl w:val="DFC2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D8C2C6D"/>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393962026">
    <w:abstractNumId w:val="49"/>
  </w:num>
  <w:num w:numId="2" w16cid:durableId="119348089">
    <w:abstractNumId w:val="14"/>
  </w:num>
  <w:num w:numId="3" w16cid:durableId="556353635">
    <w:abstractNumId w:val="10"/>
  </w:num>
  <w:num w:numId="4" w16cid:durableId="1934363055">
    <w:abstractNumId w:val="55"/>
  </w:num>
  <w:num w:numId="5" w16cid:durableId="175273184">
    <w:abstractNumId w:val="21"/>
  </w:num>
  <w:num w:numId="6" w16cid:durableId="1267805923">
    <w:abstractNumId w:val="40"/>
  </w:num>
  <w:num w:numId="7" w16cid:durableId="1862814888">
    <w:abstractNumId w:val="43"/>
  </w:num>
  <w:num w:numId="8" w16cid:durableId="516582892">
    <w:abstractNumId w:val="9"/>
  </w:num>
  <w:num w:numId="9" w16cid:durableId="548151713">
    <w:abstractNumId w:val="7"/>
  </w:num>
  <w:num w:numId="10" w16cid:durableId="1376388591">
    <w:abstractNumId w:val="6"/>
  </w:num>
  <w:num w:numId="11" w16cid:durableId="1525364917">
    <w:abstractNumId w:val="5"/>
  </w:num>
  <w:num w:numId="12" w16cid:durableId="1931426430">
    <w:abstractNumId w:val="4"/>
  </w:num>
  <w:num w:numId="13" w16cid:durableId="2001272930">
    <w:abstractNumId w:val="8"/>
  </w:num>
  <w:num w:numId="14" w16cid:durableId="1580098892">
    <w:abstractNumId w:val="3"/>
  </w:num>
  <w:num w:numId="15" w16cid:durableId="392504289">
    <w:abstractNumId w:val="2"/>
  </w:num>
  <w:num w:numId="16" w16cid:durableId="2137747445">
    <w:abstractNumId w:val="1"/>
  </w:num>
  <w:num w:numId="17" w16cid:durableId="1330407241">
    <w:abstractNumId w:val="0"/>
  </w:num>
  <w:num w:numId="18" w16cid:durableId="1544361822">
    <w:abstractNumId w:val="28"/>
  </w:num>
  <w:num w:numId="19" w16cid:durableId="1376002803">
    <w:abstractNumId w:val="32"/>
  </w:num>
  <w:num w:numId="20" w16cid:durableId="935937953">
    <w:abstractNumId w:val="50"/>
  </w:num>
  <w:num w:numId="21" w16cid:durableId="818308192">
    <w:abstractNumId w:val="42"/>
  </w:num>
  <w:num w:numId="22" w16cid:durableId="1515925198">
    <w:abstractNumId w:val="12"/>
  </w:num>
  <w:num w:numId="23" w16cid:durableId="939292008">
    <w:abstractNumId w:val="61"/>
  </w:num>
  <w:num w:numId="24" w16cid:durableId="432750986">
    <w:abstractNumId w:val="29"/>
  </w:num>
  <w:num w:numId="25" w16cid:durableId="2048943383">
    <w:abstractNumId w:val="26"/>
  </w:num>
  <w:num w:numId="26" w16cid:durableId="760568738">
    <w:abstractNumId w:val="35"/>
  </w:num>
  <w:num w:numId="27" w16cid:durableId="944851617">
    <w:abstractNumId w:val="31"/>
  </w:num>
  <w:num w:numId="28" w16cid:durableId="1458110907">
    <w:abstractNumId w:val="54"/>
  </w:num>
  <w:num w:numId="29" w16cid:durableId="313684623">
    <w:abstractNumId w:val="60"/>
  </w:num>
  <w:num w:numId="30" w16cid:durableId="2112118729">
    <w:abstractNumId w:val="59"/>
  </w:num>
  <w:num w:numId="31" w16cid:durableId="2098137216">
    <w:abstractNumId w:val="20"/>
  </w:num>
  <w:num w:numId="32" w16cid:durableId="431055210">
    <w:abstractNumId w:val="17"/>
  </w:num>
  <w:num w:numId="33" w16cid:durableId="1235117232">
    <w:abstractNumId w:val="27"/>
  </w:num>
  <w:num w:numId="34" w16cid:durableId="1964311295">
    <w:abstractNumId w:val="16"/>
  </w:num>
  <w:num w:numId="35" w16cid:durableId="1798832219">
    <w:abstractNumId w:val="38"/>
  </w:num>
  <w:num w:numId="36" w16cid:durableId="2016688612">
    <w:abstractNumId w:val="18"/>
  </w:num>
  <w:num w:numId="37" w16cid:durableId="1154375695">
    <w:abstractNumId w:val="58"/>
  </w:num>
  <w:num w:numId="38" w16cid:durableId="384717568">
    <w:abstractNumId w:val="46"/>
  </w:num>
  <w:num w:numId="39" w16cid:durableId="231889843">
    <w:abstractNumId w:val="13"/>
  </w:num>
  <w:num w:numId="40" w16cid:durableId="764687146">
    <w:abstractNumId w:val="34"/>
  </w:num>
  <w:num w:numId="41" w16cid:durableId="476454386">
    <w:abstractNumId w:val="52"/>
  </w:num>
  <w:num w:numId="42" w16cid:durableId="306665587">
    <w:abstractNumId w:val="33"/>
  </w:num>
  <w:num w:numId="43" w16cid:durableId="1616601059">
    <w:abstractNumId w:val="47"/>
  </w:num>
  <w:num w:numId="44" w16cid:durableId="648559538">
    <w:abstractNumId w:val="24"/>
  </w:num>
  <w:num w:numId="45" w16cid:durableId="1055348942">
    <w:abstractNumId w:val="45"/>
  </w:num>
  <w:num w:numId="46" w16cid:durableId="74593882">
    <w:abstractNumId w:val="48"/>
  </w:num>
  <w:num w:numId="47" w16cid:durableId="1965649185">
    <w:abstractNumId w:val="15"/>
  </w:num>
  <w:num w:numId="48" w16cid:durableId="649210436">
    <w:abstractNumId w:val="37"/>
  </w:num>
  <w:num w:numId="49" w16cid:durableId="2056158673">
    <w:abstractNumId w:val="53"/>
  </w:num>
  <w:num w:numId="50" w16cid:durableId="87236268">
    <w:abstractNumId w:val="44"/>
  </w:num>
  <w:num w:numId="51" w16cid:durableId="783692512">
    <w:abstractNumId w:val="30"/>
  </w:num>
  <w:num w:numId="52" w16cid:durableId="1399590384">
    <w:abstractNumId w:val="25"/>
  </w:num>
  <w:num w:numId="53" w16cid:durableId="260375393">
    <w:abstractNumId w:val="23"/>
  </w:num>
  <w:num w:numId="54" w16cid:durableId="1530802946">
    <w:abstractNumId w:val="57"/>
  </w:num>
  <w:num w:numId="55" w16cid:durableId="1949659478">
    <w:abstractNumId w:val="19"/>
  </w:num>
  <w:num w:numId="56" w16cid:durableId="114299682">
    <w:abstractNumId w:val="39"/>
  </w:num>
  <w:num w:numId="57" w16cid:durableId="1177647004">
    <w:abstractNumId w:val="11"/>
  </w:num>
  <w:num w:numId="58" w16cid:durableId="1858880827">
    <w:abstractNumId w:val="56"/>
  </w:num>
  <w:num w:numId="59" w16cid:durableId="61753902">
    <w:abstractNumId w:val="22"/>
  </w:num>
  <w:num w:numId="60" w16cid:durableId="1458141161">
    <w:abstractNumId w:val="36"/>
  </w:num>
  <w:num w:numId="61" w16cid:durableId="1484004464">
    <w:abstractNumId w:val="41"/>
  </w:num>
  <w:num w:numId="62" w16cid:durableId="213235440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EF9"/>
    <w:rsid w:val="00002B37"/>
    <w:rsid w:val="000070A1"/>
    <w:rsid w:val="0003318D"/>
    <w:rsid w:val="00050189"/>
    <w:rsid w:val="0005459A"/>
    <w:rsid w:val="000615AA"/>
    <w:rsid w:val="00063464"/>
    <w:rsid w:val="000831DF"/>
    <w:rsid w:val="000A60D7"/>
    <w:rsid w:val="000B2064"/>
    <w:rsid w:val="000B4F5D"/>
    <w:rsid w:val="000C5274"/>
    <w:rsid w:val="000C7546"/>
    <w:rsid w:val="000D31DA"/>
    <w:rsid w:val="00140743"/>
    <w:rsid w:val="00141463"/>
    <w:rsid w:val="001442E6"/>
    <w:rsid w:val="00165430"/>
    <w:rsid w:val="0017409B"/>
    <w:rsid w:val="001D3FEA"/>
    <w:rsid w:val="001E5D90"/>
    <w:rsid w:val="002270FE"/>
    <w:rsid w:val="00233CF7"/>
    <w:rsid w:val="00233E6F"/>
    <w:rsid w:val="00257887"/>
    <w:rsid w:val="002B6439"/>
    <w:rsid w:val="002C0168"/>
    <w:rsid w:val="002C35E0"/>
    <w:rsid w:val="002F23D9"/>
    <w:rsid w:val="002F515E"/>
    <w:rsid w:val="00301B19"/>
    <w:rsid w:val="003216F1"/>
    <w:rsid w:val="00327333"/>
    <w:rsid w:val="00357081"/>
    <w:rsid w:val="00367C7A"/>
    <w:rsid w:val="0038230C"/>
    <w:rsid w:val="003A17A1"/>
    <w:rsid w:val="004027D4"/>
    <w:rsid w:val="00415A8F"/>
    <w:rsid w:val="004307F5"/>
    <w:rsid w:val="0044533E"/>
    <w:rsid w:val="00462D7F"/>
    <w:rsid w:val="00492546"/>
    <w:rsid w:val="004D060A"/>
    <w:rsid w:val="004D32D8"/>
    <w:rsid w:val="004E108E"/>
    <w:rsid w:val="004F5507"/>
    <w:rsid w:val="0050510D"/>
    <w:rsid w:val="00572120"/>
    <w:rsid w:val="00580E69"/>
    <w:rsid w:val="005E42CE"/>
    <w:rsid w:val="00603E7E"/>
    <w:rsid w:val="0061198A"/>
    <w:rsid w:val="006406A8"/>
    <w:rsid w:val="00645252"/>
    <w:rsid w:val="0066252D"/>
    <w:rsid w:val="00667D52"/>
    <w:rsid w:val="00675E97"/>
    <w:rsid w:val="00681E85"/>
    <w:rsid w:val="006D3D74"/>
    <w:rsid w:val="006D3DCE"/>
    <w:rsid w:val="007034B3"/>
    <w:rsid w:val="0073652B"/>
    <w:rsid w:val="007445B5"/>
    <w:rsid w:val="00751E79"/>
    <w:rsid w:val="0076572A"/>
    <w:rsid w:val="00767F76"/>
    <w:rsid w:val="0079399F"/>
    <w:rsid w:val="007A0447"/>
    <w:rsid w:val="007A0836"/>
    <w:rsid w:val="007B0847"/>
    <w:rsid w:val="0083569A"/>
    <w:rsid w:val="00877B59"/>
    <w:rsid w:val="00880A3F"/>
    <w:rsid w:val="008A5B80"/>
    <w:rsid w:val="008C2436"/>
    <w:rsid w:val="008C46A4"/>
    <w:rsid w:val="008E1578"/>
    <w:rsid w:val="008F7F00"/>
    <w:rsid w:val="00920329"/>
    <w:rsid w:val="0093051E"/>
    <w:rsid w:val="00957638"/>
    <w:rsid w:val="00987AEC"/>
    <w:rsid w:val="00994538"/>
    <w:rsid w:val="009C4684"/>
    <w:rsid w:val="009E372C"/>
    <w:rsid w:val="00A0336C"/>
    <w:rsid w:val="00A327D7"/>
    <w:rsid w:val="00A5307B"/>
    <w:rsid w:val="00A67488"/>
    <w:rsid w:val="00A85159"/>
    <w:rsid w:val="00A9204E"/>
    <w:rsid w:val="00A97EE2"/>
    <w:rsid w:val="00AA08C5"/>
    <w:rsid w:val="00AF13A1"/>
    <w:rsid w:val="00B259A6"/>
    <w:rsid w:val="00B572D6"/>
    <w:rsid w:val="00BC0ACB"/>
    <w:rsid w:val="00BC203D"/>
    <w:rsid w:val="00BF073F"/>
    <w:rsid w:val="00BF341C"/>
    <w:rsid w:val="00C22625"/>
    <w:rsid w:val="00C33F58"/>
    <w:rsid w:val="00C75866"/>
    <w:rsid w:val="00CA3336"/>
    <w:rsid w:val="00CB6092"/>
    <w:rsid w:val="00CD0E70"/>
    <w:rsid w:val="00D7716D"/>
    <w:rsid w:val="00DD0597"/>
    <w:rsid w:val="00DD3C96"/>
    <w:rsid w:val="00DE4D41"/>
    <w:rsid w:val="00E0105E"/>
    <w:rsid w:val="00E14BC7"/>
    <w:rsid w:val="00E173A7"/>
    <w:rsid w:val="00E23C87"/>
    <w:rsid w:val="00E356FD"/>
    <w:rsid w:val="00E43EF9"/>
    <w:rsid w:val="00E51177"/>
    <w:rsid w:val="00E654A7"/>
    <w:rsid w:val="00E7203E"/>
    <w:rsid w:val="00E83512"/>
    <w:rsid w:val="00E91063"/>
    <w:rsid w:val="00E97AB6"/>
    <w:rsid w:val="00EB0A7F"/>
    <w:rsid w:val="00EC4C57"/>
    <w:rsid w:val="00ED0722"/>
    <w:rsid w:val="00F107C1"/>
    <w:rsid w:val="00F1138A"/>
    <w:rsid w:val="00F153F6"/>
    <w:rsid w:val="00FA5C30"/>
    <w:rsid w:val="00FB69A0"/>
    <w:rsid w:val="00FC6690"/>
    <w:rsid w:val="00FF26E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73C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6D"/>
    <w:rPr>
      <w:rFonts w:ascii="Microsoft YaHei UI" w:eastAsia="Microsoft YaHei UI" w:hAnsi="Microsoft YaHei UI"/>
    </w:rPr>
  </w:style>
  <w:style w:type="paragraph" w:styleId="Heading1">
    <w:name w:val="heading 1"/>
    <w:basedOn w:val="Normal"/>
    <w:next w:val="Normal"/>
    <w:link w:val="Heading1Char"/>
    <w:uiPriority w:val="9"/>
    <w:qFormat/>
    <w:rsid w:val="00D7716D"/>
    <w:pPr>
      <w:keepNext/>
      <w:keepLines/>
      <w:spacing w:before="240"/>
      <w:outlineLvl w:val="0"/>
    </w:pPr>
    <w:rPr>
      <w:rFonts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D7716D"/>
    <w:pPr>
      <w:keepNext/>
      <w:keepLines/>
      <w:spacing w:before="40"/>
      <w:outlineLvl w:val="1"/>
    </w:pPr>
    <w:rPr>
      <w:rFonts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D7716D"/>
    <w:pPr>
      <w:keepNext/>
      <w:keepLines/>
      <w:spacing w:before="40"/>
      <w:outlineLvl w:val="2"/>
    </w:pPr>
    <w:rPr>
      <w:rFonts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716D"/>
    <w:pPr>
      <w:keepNext/>
      <w:keepLines/>
      <w:spacing w:before="40"/>
      <w:outlineLvl w:val="3"/>
    </w:pPr>
    <w:rPr>
      <w:rFonts w:cstheme="majorBidi"/>
      <w:i/>
      <w:iCs/>
      <w:color w:val="1F4E79" w:themeColor="accent1" w:themeShade="80"/>
    </w:rPr>
  </w:style>
  <w:style w:type="paragraph" w:styleId="Heading5">
    <w:name w:val="heading 5"/>
    <w:basedOn w:val="Normal"/>
    <w:next w:val="Normal"/>
    <w:link w:val="Heading5Char"/>
    <w:uiPriority w:val="9"/>
    <w:unhideWhenUsed/>
    <w:qFormat/>
    <w:rsid w:val="00D7716D"/>
    <w:pPr>
      <w:keepNext/>
      <w:keepLines/>
      <w:spacing w:before="40"/>
      <w:outlineLvl w:val="4"/>
    </w:pPr>
    <w:rPr>
      <w:rFonts w:cstheme="majorBidi"/>
      <w:color w:val="1F4E79" w:themeColor="accent1" w:themeShade="80"/>
    </w:rPr>
  </w:style>
  <w:style w:type="paragraph" w:styleId="Heading6">
    <w:name w:val="heading 6"/>
    <w:basedOn w:val="Normal"/>
    <w:next w:val="Normal"/>
    <w:link w:val="Heading6Char"/>
    <w:uiPriority w:val="9"/>
    <w:unhideWhenUsed/>
    <w:qFormat/>
    <w:rsid w:val="00D7716D"/>
    <w:pPr>
      <w:keepNext/>
      <w:keepLines/>
      <w:spacing w:before="40"/>
      <w:outlineLvl w:val="5"/>
    </w:pPr>
    <w:rPr>
      <w:rFonts w:cstheme="majorBidi"/>
      <w:color w:val="1F4D78" w:themeColor="accent1" w:themeShade="7F"/>
    </w:rPr>
  </w:style>
  <w:style w:type="paragraph" w:styleId="Heading7">
    <w:name w:val="heading 7"/>
    <w:basedOn w:val="Normal"/>
    <w:next w:val="Normal"/>
    <w:link w:val="Heading7Char"/>
    <w:uiPriority w:val="9"/>
    <w:unhideWhenUsed/>
    <w:qFormat/>
    <w:rsid w:val="00D7716D"/>
    <w:pPr>
      <w:keepNext/>
      <w:keepLines/>
      <w:spacing w:before="40"/>
      <w:outlineLvl w:val="6"/>
    </w:pPr>
    <w:rPr>
      <w:rFonts w:cstheme="majorBidi"/>
      <w:i/>
      <w:iCs/>
      <w:color w:val="1F4D78" w:themeColor="accent1" w:themeShade="7F"/>
    </w:rPr>
  </w:style>
  <w:style w:type="paragraph" w:styleId="Heading8">
    <w:name w:val="heading 8"/>
    <w:basedOn w:val="Normal"/>
    <w:next w:val="Normal"/>
    <w:link w:val="Heading8Char"/>
    <w:uiPriority w:val="9"/>
    <w:unhideWhenUsed/>
    <w:qFormat/>
    <w:rsid w:val="00D7716D"/>
    <w:pPr>
      <w:keepNext/>
      <w:keepLines/>
      <w:spacing w:before="40"/>
      <w:outlineLvl w:val="7"/>
    </w:pPr>
    <w:rPr>
      <w:rFonts w:cstheme="majorBidi"/>
      <w:color w:val="272727" w:themeColor="text1" w:themeTint="D8"/>
      <w:szCs w:val="21"/>
    </w:rPr>
  </w:style>
  <w:style w:type="paragraph" w:styleId="Heading9">
    <w:name w:val="heading 9"/>
    <w:basedOn w:val="Normal"/>
    <w:next w:val="Normal"/>
    <w:link w:val="Heading9Char"/>
    <w:uiPriority w:val="9"/>
    <w:unhideWhenUsed/>
    <w:qFormat/>
    <w:rsid w:val="00D7716D"/>
    <w:pPr>
      <w:keepNext/>
      <w:keepLines/>
      <w:spacing w:before="40"/>
      <w:outlineLvl w:val="8"/>
    </w:pPr>
    <w:rPr>
      <w:rFonts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16D"/>
    <w:rPr>
      <w:rFonts w:ascii="Microsoft YaHei UI" w:eastAsia="Microsoft YaHei UI" w:hAnsi="Microsoft YaHei UI" w:cstheme="majorBidi"/>
      <w:color w:val="1F4E79" w:themeColor="accent1" w:themeShade="80"/>
      <w:sz w:val="32"/>
      <w:szCs w:val="32"/>
    </w:rPr>
  </w:style>
  <w:style w:type="character" w:customStyle="1" w:styleId="Heading2Char">
    <w:name w:val="Heading 2 Char"/>
    <w:basedOn w:val="DefaultParagraphFont"/>
    <w:link w:val="Heading2"/>
    <w:uiPriority w:val="9"/>
    <w:rsid w:val="00D7716D"/>
    <w:rPr>
      <w:rFonts w:ascii="Microsoft YaHei UI" w:eastAsia="Microsoft YaHei UI" w:hAnsi="Microsoft YaHei UI" w:cstheme="majorBidi"/>
      <w:color w:val="1F4E79" w:themeColor="accent1" w:themeShade="80"/>
      <w:sz w:val="26"/>
      <w:szCs w:val="26"/>
    </w:rPr>
  </w:style>
  <w:style w:type="character" w:customStyle="1" w:styleId="Heading3Char">
    <w:name w:val="Heading 3 Char"/>
    <w:basedOn w:val="DefaultParagraphFont"/>
    <w:link w:val="Heading3"/>
    <w:uiPriority w:val="9"/>
    <w:rsid w:val="00D7716D"/>
    <w:rPr>
      <w:rFonts w:ascii="Microsoft YaHei UI" w:eastAsia="Microsoft YaHei UI" w:hAnsi="Microsoft YaHei UI" w:cstheme="majorBidi"/>
      <w:color w:val="1F4D78" w:themeColor="accent1" w:themeShade="7F"/>
      <w:sz w:val="24"/>
      <w:szCs w:val="24"/>
    </w:rPr>
  </w:style>
  <w:style w:type="character" w:customStyle="1" w:styleId="Heading4Char">
    <w:name w:val="Heading 4 Char"/>
    <w:basedOn w:val="DefaultParagraphFont"/>
    <w:link w:val="Heading4"/>
    <w:uiPriority w:val="9"/>
    <w:rsid w:val="00D7716D"/>
    <w:rPr>
      <w:rFonts w:ascii="Microsoft YaHei UI" w:eastAsia="Microsoft YaHei UI" w:hAnsi="Microsoft YaHei UI" w:cstheme="majorBidi"/>
      <w:i/>
      <w:iCs/>
      <w:color w:val="1F4E79" w:themeColor="accent1" w:themeShade="80"/>
    </w:rPr>
  </w:style>
  <w:style w:type="character" w:customStyle="1" w:styleId="Heading5Char">
    <w:name w:val="Heading 5 Char"/>
    <w:basedOn w:val="DefaultParagraphFont"/>
    <w:link w:val="Heading5"/>
    <w:uiPriority w:val="9"/>
    <w:rsid w:val="00D7716D"/>
    <w:rPr>
      <w:rFonts w:ascii="Microsoft YaHei UI" w:eastAsia="Microsoft YaHei UI" w:hAnsi="Microsoft YaHei UI" w:cstheme="majorBidi"/>
      <w:color w:val="1F4E79" w:themeColor="accent1" w:themeShade="80"/>
    </w:rPr>
  </w:style>
  <w:style w:type="character" w:customStyle="1" w:styleId="Heading6Char">
    <w:name w:val="Heading 6 Char"/>
    <w:basedOn w:val="DefaultParagraphFont"/>
    <w:link w:val="Heading6"/>
    <w:uiPriority w:val="9"/>
    <w:rsid w:val="00D7716D"/>
    <w:rPr>
      <w:rFonts w:ascii="Microsoft YaHei UI" w:eastAsia="Microsoft YaHei UI" w:hAnsi="Microsoft YaHei UI" w:cstheme="majorBidi"/>
      <w:color w:val="1F4D78" w:themeColor="accent1" w:themeShade="7F"/>
    </w:rPr>
  </w:style>
  <w:style w:type="character" w:customStyle="1" w:styleId="Heading7Char">
    <w:name w:val="Heading 7 Char"/>
    <w:basedOn w:val="DefaultParagraphFont"/>
    <w:link w:val="Heading7"/>
    <w:uiPriority w:val="9"/>
    <w:rsid w:val="00D7716D"/>
    <w:rPr>
      <w:rFonts w:ascii="Microsoft YaHei UI" w:eastAsia="Microsoft YaHei UI" w:hAnsi="Microsoft YaHei UI" w:cstheme="majorBidi"/>
      <w:i/>
      <w:iCs/>
      <w:color w:val="1F4D78" w:themeColor="accent1" w:themeShade="7F"/>
    </w:rPr>
  </w:style>
  <w:style w:type="character" w:customStyle="1" w:styleId="Heading8Char">
    <w:name w:val="Heading 8 Char"/>
    <w:basedOn w:val="DefaultParagraphFont"/>
    <w:link w:val="Heading8"/>
    <w:uiPriority w:val="9"/>
    <w:rsid w:val="00D7716D"/>
    <w:rPr>
      <w:rFonts w:ascii="Microsoft YaHei UI" w:eastAsia="Microsoft YaHei UI" w:hAnsi="Microsoft YaHei UI" w:cstheme="majorBidi"/>
      <w:color w:val="272727" w:themeColor="text1" w:themeTint="D8"/>
      <w:szCs w:val="21"/>
    </w:rPr>
  </w:style>
  <w:style w:type="character" w:customStyle="1" w:styleId="Heading9Char">
    <w:name w:val="Heading 9 Char"/>
    <w:basedOn w:val="DefaultParagraphFont"/>
    <w:link w:val="Heading9"/>
    <w:uiPriority w:val="9"/>
    <w:rsid w:val="00D7716D"/>
    <w:rPr>
      <w:rFonts w:ascii="Microsoft YaHei UI" w:eastAsia="Microsoft YaHei UI" w:hAnsi="Microsoft YaHei UI" w:cstheme="majorBidi"/>
      <w:i/>
      <w:iCs/>
      <w:color w:val="272727" w:themeColor="text1" w:themeTint="D8"/>
      <w:szCs w:val="21"/>
    </w:rPr>
  </w:style>
  <w:style w:type="paragraph" w:styleId="Title">
    <w:name w:val="Title"/>
    <w:basedOn w:val="Normal"/>
    <w:next w:val="Normal"/>
    <w:link w:val="TitleChar"/>
    <w:uiPriority w:val="10"/>
    <w:qFormat/>
    <w:rsid w:val="00D7716D"/>
    <w:pPr>
      <w:contextualSpacing/>
    </w:pPr>
    <w:rPr>
      <w:rFonts w:cstheme="majorBidi"/>
      <w:spacing w:val="-10"/>
      <w:kern w:val="28"/>
      <w:sz w:val="56"/>
      <w:szCs w:val="56"/>
    </w:rPr>
  </w:style>
  <w:style w:type="character" w:customStyle="1" w:styleId="TitleChar">
    <w:name w:val="Title Char"/>
    <w:basedOn w:val="DefaultParagraphFont"/>
    <w:link w:val="Title"/>
    <w:uiPriority w:val="10"/>
    <w:rsid w:val="00D7716D"/>
    <w:rPr>
      <w:rFonts w:ascii="Microsoft YaHei UI" w:eastAsia="Microsoft YaHei UI" w:hAnsi="Microsoft YaHei UI" w:cstheme="majorBidi"/>
      <w:spacing w:val="-10"/>
      <w:kern w:val="28"/>
      <w:sz w:val="56"/>
      <w:szCs w:val="56"/>
    </w:rPr>
  </w:style>
  <w:style w:type="paragraph" w:styleId="Subtitle">
    <w:name w:val="Subtitle"/>
    <w:basedOn w:val="Normal"/>
    <w:next w:val="Normal"/>
    <w:link w:val="SubtitleChar"/>
    <w:uiPriority w:val="11"/>
    <w:qFormat/>
    <w:rsid w:val="00D7716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7716D"/>
    <w:rPr>
      <w:rFonts w:ascii="Microsoft YaHei UI" w:eastAsia="Microsoft YaHei UI" w:hAnsi="Microsoft YaHei UI"/>
      <w:color w:val="5A5A5A" w:themeColor="text1" w:themeTint="A5"/>
      <w:spacing w:val="15"/>
    </w:rPr>
  </w:style>
  <w:style w:type="character" w:styleId="SubtleEmphasis">
    <w:name w:val="Subtle Emphasis"/>
    <w:basedOn w:val="DefaultParagraphFont"/>
    <w:uiPriority w:val="19"/>
    <w:qFormat/>
    <w:rsid w:val="00D7716D"/>
    <w:rPr>
      <w:rFonts w:ascii="Microsoft YaHei UI" w:eastAsia="Microsoft YaHei UI" w:hAnsi="Microsoft YaHei UI"/>
      <w:i/>
      <w:iCs/>
      <w:color w:val="404040" w:themeColor="text1" w:themeTint="BF"/>
    </w:rPr>
  </w:style>
  <w:style w:type="character" w:styleId="Emphasis">
    <w:name w:val="Emphasis"/>
    <w:basedOn w:val="DefaultParagraphFont"/>
    <w:uiPriority w:val="20"/>
    <w:qFormat/>
    <w:rsid w:val="00D7716D"/>
    <w:rPr>
      <w:rFonts w:ascii="Microsoft YaHei UI" w:eastAsia="Microsoft YaHei UI" w:hAnsi="Microsoft YaHei UI"/>
      <w:i/>
      <w:iCs/>
    </w:rPr>
  </w:style>
  <w:style w:type="character" w:styleId="IntenseEmphasis">
    <w:name w:val="Intense Emphasis"/>
    <w:basedOn w:val="DefaultParagraphFont"/>
    <w:uiPriority w:val="21"/>
    <w:qFormat/>
    <w:rsid w:val="00D7716D"/>
    <w:rPr>
      <w:rFonts w:ascii="Microsoft YaHei UI" w:eastAsia="Microsoft YaHei UI" w:hAnsi="Microsoft YaHei UI"/>
      <w:i/>
      <w:iCs/>
      <w:color w:val="1F4E79" w:themeColor="accent1" w:themeShade="80"/>
    </w:rPr>
  </w:style>
  <w:style w:type="character" w:styleId="Strong">
    <w:name w:val="Strong"/>
    <w:basedOn w:val="DefaultParagraphFont"/>
    <w:uiPriority w:val="22"/>
    <w:qFormat/>
    <w:rsid w:val="00D7716D"/>
    <w:rPr>
      <w:rFonts w:ascii="Microsoft YaHei UI" w:eastAsia="Microsoft YaHei UI" w:hAnsi="Microsoft YaHei UI"/>
      <w:b/>
      <w:bCs/>
    </w:rPr>
  </w:style>
  <w:style w:type="paragraph" w:styleId="Quote">
    <w:name w:val="Quote"/>
    <w:basedOn w:val="Normal"/>
    <w:next w:val="Normal"/>
    <w:link w:val="QuoteChar"/>
    <w:uiPriority w:val="29"/>
    <w:qFormat/>
    <w:rsid w:val="00D771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7716D"/>
    <w:rPr>
      <w:rFonts w:ascii="Microsoft YaHei UI" w:eastAsia="Microsoft YaHei UI" w:hAnsi="Microsoft YaHei UI"/>
      <w:i/>
      <w:iCs/>
      <w:color w:val="404040" w:themeColor="text1" w:themeTint="BF"/>
    </w:rPr>
  </w:style>
  <w:style w:type="paragraph" w:styleId="IntenseQuote">
    <w:name w:val="Intense Quote"/>
    <w:basedOn w:val="Normal"/>
    <w:next w:val="Normal"/>
    <w:link w:val="IntenseQuoteChar"/>
    <w:uiPriority w:val="30"/>
    <w:qFormat/>
    <w:rsid w:val="00D7716D"/>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D7716D"/>
    <w:rPr>
      <w:rFonts w:ascii="Microsoft YaHei UI" w:eastAsia="Microsoft YaHei UI" w:hAnsi="Microsoft YaHei UI"/>
      <w:i/>
      <w:iCs/>
      <w:color w:val="1F4E79" w:themeColor="accent1" w:themeShade="80"/>
    </w:rPr>
  </w:style>
  <w:style w:type="character" w:styleId="SubtleReference">
    <w:name w:val="Subtle Reference"/>
    <w:basedOn w:val="DefaultParagraphFont"/>
    <w:uiPriority w:val="31"/>
    <w:qFormat/>
    <w:rsid w:val="00D7716D"/>
    <w:rPr>
      <w:rFonts w:ascii="Microsoft YaHei UI" w:eastAsia="Microsoft YaHei UI" w:hAnsi="Microsoft YaHei UI"/>
      <w:smallCaps/>
      <w:color w:val="5A5A5A" w:themeColor="text1" w:themeTint="A5"/>
    </w:rPr>
  </w:style>
  <w:style w:type="character" w:styleId="IntenseReference">
    <w:name w:val="Intense Reference"/>
    <w:basedOn w:val="DefaultParagraphFont"/>
    <w:uiPriority w:val="32"/>
    <w:qFormat/>
    <w:rsid w:val="00D7716D"/>
    <w:rPr>
      <w:rFonts w:ascii="Microsoft YaHei UI" w:eastAsia="Microsoft YaHei UI" w:hAnsi="Microsoft YaHei UI"/>
      <w:b/>
      <w:bCs/>
      <w:caps w:val="0"/>
      <w:smallCaps/>
      <w:color w:val="1F4E79" w:themeColor="accent1" w:themeShade="80"/>
      <w:spacing w:val="5"/>
    </w:rPr>
  </w:style>
  <w:style w:type="character" w:styleId="BookTitle">
    <w:name w:val="Book Title"/>
    <w:basedOn w:val="DefaultParagraphFont"/>
    <w:uiPriority w:val="33"/>
    <w:qFormat/>
    <w:rsid w:val="00D7716D"/>
    <w:rPr>
      <w:rFonts w:ascii="Microsoft YaHei UI" w:eastAsia="Microsoft YaHei UI" w:hAnsi="Microsoft YaHei UI"/>
      <w:b/>
      <w:bCs/>
      <w:i/>
      <w:iCs/>
      <w:spacing w:val="5"/>
    </w:rPr>
  </w:style>
  <w:style w:type="character" w:styleId="Hyperlink">
    <w:name w:val="Hyperlink"/>
    <w:basedOn w:val="DefaultParagraphFont"/>
    <w:uiPriority w:val="99"/>
    <w:unhideWhenUsed/>
    <w:rsid w:val="00D7716D"/>
    <w:rPr>
      <w:rFonts w:ascii="Microsoft YaHei UI" w:eastAsia="Microsoft YaHei UI" w:hAnsi="Microsoft YaHei UI"/>
      <w:color w:val="1F4E79" w:themeColor="accent1" w:themeShade="80"/>
      <w:u w:val="single"/>
    </w:rPr>
  </w:style>
  <w:style w:type="character" w:styleId="FollowedHyperlink">
    <w:name w:val="FollowedHyperlink"/>
    <w:basedOn w:val="DefaultParagraphFont"/>
    <w:uiPriority w:val="99"/>
    <w:unhideWhenUsed/>
    <w:rsid w:val="00D7716D"/>
    <w:rPr>
      <w:rFonts w:ascii="Microsoft YaHei UI" w:eastAsia="Microsoft YaHei UI" w:hAnsi="Microsoft YaHei UI"/>
      <w:color w:val="954F72" w:themeColor="followedHyperlink"/>
      <w:u w:val="single"/>
    </w:rPr>
  </w:style>
  <w:style w:type="paragraph" w:styleId="Caption">
    <w:name w:val="caption"/>
    <w:basedOn w:val="Normal"/>
    <w:next w:val="Normal"/>
    <w:uiPriority w:val="35"/>
    <w:unhideWhenUsed/>
    <w:qFormat/>
    <w:rsid w:val="00D7716D"/>
    <w:pPr>
      <w:spacing w:after="200"/>
    </w:pPr>
    <w:rPr>
      <w:i/>
      <w:iCs/>
      <w:color w:val="44546A" w:themeColor="text2"/>
      <w:szCs w:val="18"/>
    </w:rPr>
  </w:style>
  <w:style w:type="paragraph" w:styleId="BalloonText">
    <w:name w:val="Balloon Text"/>
    <w:basedOn w:val="Normal"/>
    <w:link w:val="BalloonTextChar"/>
    <w:uiPriority w:val="99"/>
    <w:semiHidden/>
    <w:unhideWhenUsed/>
    <w:rsid w:val="00D7716D"/>
    <w:rPr>
      <w:rFonts w:cs="Segoe UI"/>
      <w:szCs w:val="18"/>
    </w:rPr>
  </w:style>
  <w:style w:type="character" w:customStyle="1" w:styleId="BalloonTextChar">
    <w:name w:val="Balloon Text Char"/>
    <w:basedOn w:val="DefaultParagraphFont"/>
    <w:link w:val="BalloonText"/>
    <w:uiPriority w:val="99"/>
    <w:semiHidden/>
    <w:rsid w:val="00D7716D"/>
    <w:rPr>
      <w:rFonts w:ascii="Microsoft YaHei UI" w:eastAsia="Microsoft YaHei UI" w:hAnsi="Microsoft YaHei UI" w:cs="Segoe UI"/>
      <w:szCs w:val="18"/>
    </w:rPr>
  </w:style>
  <w:style w:type="paragraph" w:styleId="BlockText">
    <w:name w:val="Block Text"/>
    <w:basedOn w:val="Normal"/>
    <w:uiPriority w:val="99"/>
    <w:semiHidden/>
    <w:unhideWhenUsed/>
    <w:rsid w:val="00D7716D"/>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D7716D"/>
    <w:pPr>
      <w:spacing w:after="120"/>
    </w:pPr>
    <w:rPr>
      <w:szCs w:val="16"/>
    </w:rPr>
  </w:style>
  <w:style w:type="character" w:customStyle="1" w:styleId="BodyText3Char">
    <w:name w:val="Body Text 3 Char"/>
    <w:basedOn w:val="DefaultParagraphFont"/>
    <w:link w:val="BodyText3"/>
    <w:uiPriority w:val="99"/>
    <w:semiHidden/>
    <w:rsid w:val="00D7716D"/>
    <w:rPr>
      <w:rFonts w:ascii="Microsoft YaHei UI" w:eastAsia="Microsoft YaHei UI" w:hAnsi="Microsoft YaHei UI"/>
      <w:szCs w:val="16"/>
    </w:rPr>
  </w:style>
  <w:style w:type="paragraph" w:styleId="BodyTextIndent3">
    <w:name w:val="Body Text Indent 3"/>
    <w:basedOn w:val="Normal"/>
    <w:link w:val="BodyTextIndent3Char"/>
    <w:uiPriority w:val="99"/>
    <w:semiHidden/>
    <w:unhideWhenUsed/>
    <w:rsid w:val="00D7716D"/>
    <w:pPr>
      <w:spacing w:after="120"/>
      <w:ind w:left="360"/>
    </w:pPr>
    <w:rPr>
      <w:szCs w:val="16"/>
    </w:rPr>
  </w:style>
  <w:style w:type="character" w:customStyle="1" w:styleId="BodyTextIndent3Char">
    <w:name w:val="Body Text Indent 3 Char"/>
    <w:basedOn w:val="DefaultParagraphFont"/>
    <w:link w:val="BodyTextIndent3"/>
    <w:uiPriority w:val="99"/>
    <w:semiHidden/>
    <w:rsid w:val="00D7716D"/>
    <w:rPr>
      <w:rFonts w:ascii="Microsoft YaHei UI" w:eastAsia="Microsoft YaHei UI" w:hAnsi="Microsoft YaHei UI"/>
      <w:szCs w:val="16"/>
    </w:rPr>
  </w:style>
  <w:style w:type="character" w:styleId="CommentReference">
    <w:name w:val="annotation reference"/>
    <w:basedOn w:val="DefaultParagraphFont"/>
    <w:uiPriority w:val="99"/>
    <w:semiHidden/>
    <w:unhideWhenUsed/>
    <w:rsid w:val="00D7716D"/>
    <w:rPr>
      <w:rFonts w:ascii="Microsoft YaHei UI" w:eastAsia="Microsoft YaHei UI" w:hAnsi="Microsoft YaHei UI"/>
      <w:sz w:val="22"/>
      <w:szCs w:val="16"/>
    </w:rPr>
  </w:style>
  <w:style w:type="paragraph" w:styleId="CommentText">
    <w:name w:val="annotation text"/>
    <w:basedOn w:val="Normal"/>
    <w:link w:val="CommentTextChar"/>
    <w:uiPriority w:val="99"/>
    <w:semiHidden/>
    <w:unhideWhenUsed/>
    <w:rsid w:val="00D7716D"/>
    <w:rPr>
      <w:szCs w:val="20"/>
    </w:rPr>
  </w:style>
  <w:style w:type="character" w:customStyle="1" w:styleId="CommentTextChar">
    <w:name w:val="Comment Text Char"/>
    <w:basedOn w:val="DefaultParagraphFont"/>
    <w:link w:val="CommentText"/>
    <w:uiPriority w:val="99"/>
    <w:semiHidden/>
    <w:rsid w:val="00D7716D"/>
    <w:rPr>
      <w:rFonts w:ascii="Microsoft YaHei UI" w:eastAsia="Microsoft YaHei UI" w:hAnsi="Microsoft YaHei UI"/>
      <w:szCs w:val="20"/>
    </w:rPr>
  </w:style>
  <w:style w:type="paragraph" w:styleId="CommentSubject">
    <w:name w:val="annotation subject"/>
    <w:basedOn w:val="CommentText"/>
    <w:next w:val="CommentText"/>
    <w:link w:val="CommentSubjectChar"/>
    <w:uiPriority w:val="99"/>
    <w:semiHidden/>
    <w:unhideWhenUsed/>
    <w:rsid w:val="00D7716D"/>
    <w:rPr>
      <w:b/>
      <w:bCs/>
    </w:rPr>
  </w:style>
  <w:style w:type="character" w:customStyle="1" w:styleId="CommentSubjectChar">
    <w:name w:val="Comment Subject Char"/>
    <w:basedOn w:val="CommentTextChar"/>
    <w:link w:val="CommentSubject"/>
    <w:uiPriority w:val="99"/>
    <w:semiHidden/>
    <w:rsid w:val="00D7716D"/>
    <w:rPr>
      <w:rFonts w:ascii="Microsoft YaHei UI" w:eastAsia="Microsoft YaHei UI" w:hAnsi="Microsoft YaHei UI"/>
      <w:b/>
      <w:bCs/>
      <w:szCs w:val="20"/>
    </w:rPr>
  </w:style>
  <w:style w:type="paragraph" w:styleId="DocumentMap">
    <w:name w:val="Document Map"/>
    <w:basedOn w:val="Normal"/>
    <w:link w:val="DocumentMapChar"/>
    <w:uiPriority w:val="99"/>
    <w:semiHidden/>
    <w:unhideWhenUsed/>
    <w:rsid w:val="00D7716D"/>
    <w:rPr>
      <w:rFonts w:cs="Segoe UI"/>
      <w:szCs w:val="16"/>
    </w:rPr>
  </w:style>
  <w:style w:type="character" w:customStyle="1" w:styleId="DocumentMapChar">
    <w:name w:val="Document Map Char"/>
    <w:basedOn w:val="DefaultParagraphFont"/>
    <w:link w:val="DocumentMap"/>
    <w:uiPriority w:val="99"/>
    <w:semiHidden/>
    <w:rsid w:val="00D7716D"/>
    <w:rPr>
      <w:rFonts w:ascii="Microsoft YaHei UI" w:eastAsia="Microsoft YaHei UI" w:hAnsi="Microsoft YaHei UI" w:cs="Segoe UI"/>
      <w:szCs w:val="16"/>
    </w:rPr>
  </w:style>
  <w:style w:type="paragraph" w:styleId="EndnoteText">
    <w:name w:val="endnote text"/>
    <w:basedOn w:val="Normal"/>
    <w:link w:val="EndnoteTextChar"/>
    <w:uiPriority w:val="99"/>
    <w:semiHidden/>
    <w:unhideWhenUsed/>
    <w:rsid w:val="00D7716D"/>
    <w:rPr>
      <w:szCs w:val="20"/>
    </w:rPr>
  </w:style>
  <w:style w:type="character" w:customStyle="1" w:styleId="EndnoteTextChar">
    <w:name w:val="Endnote Text Char"/>
    <w:basedOn w:val="DefaultParagraphFont"/>
    <w:link w:val="EndnoteText"/>
    <w:uiPriority w:val="99"/>
    <w:semiHidden/>
    <w:rsid w:val="00D7716D"/>
    <w:rPr>
      <w:rFonts w:ascii="Microsoft YaHei UI" w:eastAsia="Microsoft YaHei UI" w:hAnsi="Microsoft YaHei UI"/>
      <w:szCs w:val="20"/>
    </w:rPr>
  </w:style>
  <w:style w:type="paragraph" w:styleId="EnvelopeReturn">
    <w:name w:val="envelope return"/>
    <w:basedOn w:val="Normal"/>
    <w:uiPriority w:val="99"/>
    <w:semiHidden/>
    <w:unhideWhenUsed/>
    <w:rsid w:val="00D7716D"/>
    <w:rPr>
      <w:rFonts w:cstheme="majorBidi"/>
      <w:szCs w:val="20"/>
    </w:rPr>
  </w:style>
  <w:style w:type="paragraph" w:styleId="FootnoteText">
    <w:name w:val="footnote text"/>
    <w:basedOn w:val="Normal"/>
    <w:link w:val="FootnoteTextChar"/>
    <w:uiPriority w:val="99"/>
    <w:semiHidden/>
    <w:unhideWhenUsed/>
    <w:rsid w:val="00D7716D"/>
    <w:rPr>
      <w:szCs w:val="20"/>
    </w:rPr>
  </w:style>
  <w:style w:type="character" w:customStyle="1" w:styleId="FootnoteTextChar">
    <w:name w:val="Footnote Text Char"/>
    <w:basedOn w:val="DefaultParagraphFont"/>
    <w:link w:val="FootnoteText"/>
    <w:uiPriority w:val="99"/>
    <w:semiHidden/>
    <w:rsid w:val="00D7716D"/>
    <w:rPr>
      <w:rFonts w:ascii="Microsoft YaHei UI" w:eastAsia="Microsoft YaHei UI" w:hAnsi="Microsoft YaHei UI"/>
      <w:szCs w:val="20"/>
    </w:rPr>
  </w:style>
  <w:style w:type="character" w:styleId="HTMLCode">
    <w:name w:val="HTML Code"/>
    <w:basedOn w:val="DefaultParagraphFont"/>
    <w:uiPriority w:val="99"/>
    <w:semiHidden/>
    <w:unhideWhenUsed/>
    <w:rsid w:val="00D7716D"/>
    <w:rPr>
      <w:rFonts w:ascii="Microsoft YaHei UI" w:eastAsia="Microsoft YaHei UI" w:hAnsi="Microsoft YaHei UI"/>
      <w:sz w:val="22"/>
      <w:szCs w:val="20"/>
    </w:rPr>
  </w:style>
  <w:style w:type="character" w:styleId="HTMLKeyboard">
    <w:name w:val="HTML Keyboard"/>
    <w:basedOn w:val="DefaultParagraphFont"/>
    <w:uiPriority w:val="99"/>
    <w:semiHidden/>
    <w:unhideWhenUsed/>
    <w:rsid w:val="00D7716D"/>
    <w:rPr>
      <w:rFonts w:ascii="Microsoft YaHei UI" w:eastAsia="Microsoft YaHei UI" w:hAnsi="Microsoft YaHei UI"/>
      <w:sz w:val="22"/>
      <w:szCs w:val="20"/>
    </w:rPr>
  </w:style>
  <w:style w:type="paragraph" w:styleId="HTMLPreformatted">
    <w:name w:val="HTML Preformatted"/>
    <w:basedOn w:val="Normal"/>
    <w:link w:val="HTMLPreformattedChar"/>
    <w:uiPriority w:val="99"/>
    <w:unhideWhenUsed/>
    <w:rsid w:val="00D7716D"/>
    <w:rPr>
      <w:szCs w:val="20"/>
    </w:rPr>
  </w:style>
  <w:style w:type="character" w:customStyle="1" w:styleId="HTMLPreformattedChar">
    <w:name w:val="HTML Preformatted Char"/>
    <w:basedOn w:val="DefaultParagraphFont"/>
    <w:link w:val="HTMLPreformatted"/>
    <w:uiPriority w:val="99"/>
    <w:rsid w:val="00D7716D"/>
    <w:rPr>
      <w:rFonts w:ascii="Microsoft YaHei UI" w:eastAsia="Microsoft YaHei UI" w:hAnsi="Microsoft YaHei UI"/>
      <w:szCs w:val="20"/>
    </w:rPr>
  </w:style>
  <w:style w:type="character" w:styleId="HTMLTypewriter">
    <w:name w:val="HTML Typewriter"/>
    <w:basedOn w:val="DefaultParagraphFont"/>
    <w:uiPriority w:val="99"/>
    <w:semiHidden/>
    <w:unhideWhenUsed/>
    <w:rsid w:val="00D7716D"/>
    <w:rPr>
      <w:rFonts w:ascii="Microsoft YaHei UI" w:eastAsia="Microsoft YaHei UI" w:hAnsi="Microsoft YaHei UI"/>
      <w:sz w:val="22"/>
      <w:szCs w:val="20"/>
    </w:rPr>
  </w:style>
  <w:style w:type="paragraph" w:styleId="MacroText">
    <w:name w:val="macro"/>
    <w:link w:val="MacroTextChar"/>
    <w:uiPriority w:val="99"/>
    <w:semiHidden/>
    <w:unhideWhenUsed/>
    <w:rsid w:val="00D7716D"/>
    <w:pPr>
      <w:tabs>
        <w:tab w:val="left" w:pos="480"/>
        <w:tab w:val="left" w:pos="960"/>
        <w:tab w:val="left" w:pos="1440"/>
        <w:tab w:val="left" w:pos="1920"/>
        <w:tab w:val="left" w:pos="2400"/>
        <w:tab w:val="left" w:pos="2880"/>
        <w:tab w:val="left" w:pos="3360"/>
        <w:tab w:val="left" w:pos="3840"/>
        <w:tab w:val="left" w:pos="4320"/>
      </w:tabs>
    </w:pPr>
    <w:rPr>
      <w:rFonts w:ascii="Microsoft YaHei UI" w:eastAsia="Microsoft YaHei UI" w:hAnsi="Microsoft YaHei UI"/>
      <w:szCs w:val="20"/>
    </w:rPr>
  </w:style>
  <w:style w:type="character" w:customStyle="1" w:styleId="MacroTextChar">
    <w:name w:val="Macro Text Char"/>
    <w:basedOn w:val="DefaultParagraphFont"/>
    <w:link w:val="MacroText"/>
    <w:uiPriority w:val="99"/>
    <w:semiHidden/>
    <w:rsid w:val="00D7716D"/>
    <w:rPr>
      <w:rFonts w:ascii="Microsoft YaHei UI" w:eastAsia="Microsoft YaHei UI" w:hAnsi="Microsoft YaHei UI"/>
      <w:szCs w:val="20"/>
    </w:rPr>
  </w:style>
  <w:style w:type="paragraph" w:styleId="PlainText">
    <w:name w:val="Plain Text"/>
    <w:basedOn w:val="Normal"/>
    <w:link w:val="PlainTextChar"/>
    <w:uiPriority w:val="99"/>
    <w:semiHidden/>
    <w:unhideWhenUsed/>
    <w:rsid w:val="00D7716D"/>
    <w:rPr>
      <w:szCs w:val="21"/>
    </w:rPr>
  </w:style>
  <w:style w:type="character" w:customStyle="1" w:styleId="PlainTextChar">
    <w:name w:val="Plain Text Char"/>
    <w:basedOn w:val="DefaultParagraphFont"/>
    <w:link w:val="PlainText"/>
    <w:uiPriority w:val="99"/>
    <w:semiHidden/>
    <w:rsid w:val="00D7716D"/>
    <w:rPr>
      <w:rFonts w:ascii="Microsoft YaHei UI" w:eastAsia="Microsoft YaHei UI" w:hAnsi="Microsoft YaHei UI"/>
      <w:szCs w:val="21"/>
    </w:rPr>
  </w:style>
  <w:style w:type="character" w:styleId="PlaceholderText">
    <w:name w:val="Placeholder Text"/>
    <w:basedOn w:val="DefaultParagraphFont"/>
    <w:uiPriority w:val="99"/>
    <w:semiHidden/>
    <w:rsid w:val="00D7716D"/>
    <w:rPr>
      <w:rFonts w:ascii="Microsoft YaHei UI" w:eastAsia="Microsoft YaHei UI" w:hAnsi="Microsoft YaHei UI"/>
      <w:color w:val="3B3838" w:themeColor="background2" w:themeShade="40"/>
    </w:rPr>
  </w:style>
  <w:style w:type="paragraph" w:styleId="Header">
    <w:name w:val="header"/>
    <w:basedOn w:val="Normal"/>
    <w:link w:val="HeaderChar"/>
    <w:uiPriority w:val="99"/>
    <w:unhideWhenUsed/>
    <w:rsid w:val="00D7716D"/>
  </w:style>
  <w:style w:type="character" w:customStyle="1" w:styleId="HeaderChar">
    <w:name w:val="Header Char"/>
    <w:basedOn w:val="DefaultParagraphFont"/>
    <w:link w:val="Header"/>
    <w:uiPriority w:val="99"/>
    <w:rsid w:val="00D7716D"/>
    <w:rPr>
      <w:rFonts w:ascii="Microsoft YaHei UI" w:eastAsia="Microsoft YaHei UI" w:hAnsi="Microsoft YaHei UI"/>
    </w:rPr>
  </w:style>
  <w:style w:type="paragraph" w:styleId="Footer">
    <w:name w:val="footer"/>
    <w:basedOn w:val="Normal"/>
    <w:link w:val="FooterChar"/>
    <w:uiPriority w:val="99"/>
    <w:unhideWhenUsed/>
    <w:rsid w:val="00D7716D"/>
  </w:style>
  <w:style w:type="character" w:customStyle="1" w:styleId="FooterChar">
    <w:name w:val="Footer Char"/>
    <w:basedOn w:val="DefaultParagraphFont"/>
    <w:link w:val="Footer"/>
    <w:uiPriority w:val="99"/>
    <w:rsid w:val="00D7716D"/>
    <w:rPr>
      <w:rFonts w:ascii="Microsoft YaHei UI" w:eastAsia="Microsoft YaHei UI" w:hAnsi="Microsoft YaHei UI"/>
    </w:rPr>
  </w:style>
  <w:style w:type="paragraph" w:styleId="TOC9">
    <w:name w:val="toc 9"/>
    <w:basedOn w:val="Normal"/>
    <w:next w:val="Normal"/>
    <w:autoRedefine/>
    <w:uiPriority w:val="39"/>
    <w:semiHidden/>
    <w:unhideWhenUsed/>
    <w:rsid w:val="00D7716D"/>
    <w:pPr>
      <w:spacing w:after="120"/>
      <w:ind w:left="1757"/>
    </w:pPr>
  </w:style>
  <w:style w:type="character" w:styleId="Mention">
    <w:name w:val="Mention"/>
    <w:basedOn w:val="DefaultParagraphFont"/>
    <w:uiPriority w:val="99"/>
    <w:semiHidden/>
    <w:unhideWhenUsed/>
    <w:rsid w:val="00D7716D"/>
    <w:rPr>
      <w:rFonts w:ascii="Microsoft YaHei UI" w:eastAsia="Microsoft YaHei UI" w:hAnsi="Microsoft YaHei UI"/>
      <w:color w:val="2B579A"/>
      <w:shd w:val="clear" w:color="auto" w:fill="E1DFDD"/>
    </w:rPr>
  </w:style>
  <w:style w:type="numbering" w:styleId="111111">
    <w:name w:val="Outline List 2"/>
    <w:basedOn w:val="NoList"/>
    <w:uiPriority w:val="99"/>
    <w:semiHidden/>
    <w:unhideWhenUsed/>
    <w:rsid w:val="00D7716D"/>
    <w:pPr>
      <w:numPr>
        <w:numId w:val="24"/>
      </w:numPr>
    </w:pPr>
  </w:style>
  <w:style w:type="numbering" w:styleId="1ai">
    <w:name w:val="Outline List 1"/>
    <w:basedOn w:val="NoList"/>
    <w:uiPriority w:val="99"/>
    <w:semiHidden/>
    <w:unhideWhenUsed/>
    <w:rsid w:val="00D7716D"/>
    <w:pPr>
      <w:numPr>
        <w:numId w:val="25"/>
      </w:numPr>
    </w:pPr>
  </w:style>
  <w:style w:type="character" w:styleId="HTMLVariable">
    <w:name w:val="HTML Variable"/>
    <w:basedOn w:val="DefaultParagraphFont"/>
    <w:uiPriority w:val="99"/>
    <w:semiHidden/>
    <w:unhideWhenUsed/>
    <w:rsid w:val="00D7716D"/>
    <w:rPr>
      <w:rFonts w:ascii="Microsoft YaHei UI" w:eastAsia="Microsoft YaHei UI" w:hAnsi="Microsoft YaHei UI"/>
      <w:i/>
      <w:iCs/>
    </w:rPr>
  </w:style>
  <w:style w:type="paragraph" w:styleId="HTMLAddress">
    <w:name w:val="HTML Address"/>
    <w:basedOn w:val="Normal"/>
    <w:link w:val="HTMLAddressChar"/>
    <w:uiPriority w:val="99"/>
    <w:semiHidden/>
    <w:unhideWhenUsed/>
    <w:rsid w:val="00D7716D"/>
    <w:rPr>
      <w:i/>
      <w:iCs/>
    </w:rPr>
  </w:style>
  <w:style w:type="character" w:customStyle="1" w:styleId="HTMLAddressChar">
    <w:name w:val="HTML Address Char"/>
    <w:basedOn w:val="DefaultParagraphFont"/>
    <w:link w:val="HTMLAddress"/>
    <w:uiPriority w:val="99"/>
    <w:semiHidden/>
    <w:rsid w:val="00D7716D"/>
    <w:rPr>
      <w:rFonts w:ascii="Microsoft YaHei UI" w:eastAsia="Microsoft YaHei UI" w:hAnsi="Microsoft YaHei UI"/>
      <w:i/>
      <w:iCs/>
    </w:rPr>
  </w:style>
  <w:style w:type="character" w:styleId="HTMLDefinition">
    <w:name w:val="HTML Definition"/>
    <w:basedOn w:val="DefaultParagraphFont"/>
    <w:uiPriority w:val="99"/>
    <w:semiHidden/>
    <w:unhideWhenUsed/>
    <w:rsid w:val="00D7716D"/>
    <w:rPr>
      <w:rFonts w:ascii="Microsoft YaHei UI" w:eastAsia="Microsoft YaHei UI" w:hAnsi="Microsoft YaHei UI"/>
      <w:i/>
      <w:iCs/>
    </w:rPr>
  </w:style>
  <w:style w:type="character" w:styleId="HTMLCite">
    <w:name w:val="HTML Cite"/>
    <w:basedOn w:val="DefaultParagraphFont"/>
    <w:uiPriority w:val="99"/>
    <w:semiHidden/>
    <w:unhideWhenUsed/>
    <w:rsid w:val="00D7716D"/>
    <w:rPr>
      <w:rFonts w:ascii="Microsoft YaHei UI" w:eastAsia="Microsoft YaHei UI" w:hAnsi="Microsoft YaHei UI"/>
      <w:i/>
      <w:iCs/>
    </w:rPr>
  </w:style>
  <w:style w:type="character" w:styleId="HTMLSample">
    <w:name w:val="HTML Sample"/>
    <w:basedOn w:val="DefaultParagraphFont"/>
    <w:uiPriority w:val="99"/>
    <w:semiHidden/>
    <w:unhideWhenUsed/>
    <w:rsid w:val="00D7716D"/>
    <w:rPr>
      <w:rFonts w:ascii="Microsoft YaHei UI" w:eastAsia="Microsoft YaHei UI" w:hAnsi="Microsoft YaHei UI"/>
      <w:sz w:val="24"/>
      <w:szCs w:val="24"/>
    </w:rPr>
  </w:style>
  <w:style w:type="character" w:styleId="HTMLAcronym">
    <w:name w:val="HTML Acronym"/>
    <w:basedOn w:val="DefaultParagraphFont"/>
    <w:uiPriority w:val="99"/>
    <w:semiHidden/>
    <w:unhideWhenUsed/>
    <w:rsid w:val="00D7716D"/>
    <w:rPr>
      <w:rFonts w:ascii="Microsoft YaHei UI" w:eastAsia="Microsoft YaHei UI" w:hAnsi="Microsoft YaHei UI"/>
    </w:rPr>
  </w:style>
  <w:style w:type="paragraph" w:styleId="TOC1">
    <w:name w:val="toc 1"/>
    <w:basedOn w:val="Normal"/>
    <w:next w:val="Normal"/>
    <w:autoRedefine/>
    <w:uiPriority w:val="39"/>
    <w:semiHidden/>
    <w:unhideWhenUsed/>
    <w:rsid w:val="00D7716D"/>
    <w:pPr>
      <w:spacing w:after="100"/>
    </w:pPr>
  </w:style>
  <w:style w:type="paragraph" w:styleId="TOC2">
    <w:name w:val="toc 2"/>
    <w:basedOn w:val="Normal"/>
    <w:next w:val="Normal"/>
    <w:autoRedefine/>
    <w:uiPriority w:val="39"/>
    <w:semiHidden/>
    <w:unhideWhenUsed/>
    <w:rsid w:val="00D7716D"/>
    <w:pPr>
      <w:spacing w:after="100"/>
      <w:ind w:left="220"/>
    </w:pPr>
  </w:style>
  <w:style w:type="paragraph" w:styleId="TOC3">
    <w:name w:val="toc 3"/>
    <w:basedOn w:val="Normal"/>
    <w:next w:val="Normal"/>
    <w:autoRedefine/>
    <w:uiPriority w:val="39"/>
    <w:semiHidden/>
    <w:unhideWhenUsed/>
    <w:rsid w:val="00D7716D"/>
    <w:pPr>
      <w:spacing w:after="100"/>
      <w:ind w:left="440"/>
    </w:pPr>
  </w:style>
  <w:style w:type="paragraph" w:styleId="TOC4">
    <w:name w:val="toc 4"/>
    <w:basedOn w:val="Normal"/>
    <w:next w:val="Normal"/>
    <w:autoRedefine/>
    <w:uiPriority w:val="39"/>
    <w:semiHidden/>
    <w:unhideWhenUsed/>
    <w:rsid w:val="00D7716D"/>
    <w:pPr>
      <w:spacing w:after="100"/>
      <w:ind w:left="660"/>
    </w:pPr>
  </w:style>
  <w:style w:type="paragraph" w:styleId="TOC5">
    <w:name w:val="toc 5"/>
    <w:basedOn w:val="Normal"/>
    <w:next w:val="Normal"/>
    <w:autoRedefine/>
    <w:uiPriority w:val="39"/>
    <w:semiHidden/>
    <w:unhideWhenUsed/>
    <w:rsid w:val="00D7716D"/>
    <w:pPr>
      <w:spacing w:after="100"/>
      <w:ind w:left="880"/>
    </w:pPr>
  </w:style>
  <w:style w:type="paragraph" w:styleId="TOC6">
    <w:name w:val="toc 6"/>
    <w:basedOn w:val="Normal"/>
    <w:next w:val="Normal"/>
    <w:autoRedefine/>
    <w:uiPriority w:val="39"/>
    <w:semiHidden/>
    <w:unhideWhenUsed/>
    <w:rsid w:val="00D7716D"/>
    <w:pPr>
      <w:spacing w:after="100"/>
      <w:ind w:left="1100"/>
    </w:pPr>
  </w:style>
  <w:style w:type="paragraph" w:styleId="TOC7">
    <w:name w:val="toc 7"/>
    <w:basedOn w:val="Normal"/>
    <w:next w:val="Normal"/>
    <w:autoRedefine/>
    <w:uiPriority w:val="39"/>
    <w:semiHidden/>
    <w:unhideWhenUsed/>
    <w:rsid w:val="00D7716D"/>
    <w:pPr>
      <w:spacing w:after="100"/>
      <w:ind w:left="1320"/>
    </w:pPr>
  </w:style>
  <w:style w:type="paragraph" w:styleId="TOC8">
    <w:name w:val="toc 8"/>
    <w:basedOn w:val="Normal"/>
    <w:next w:val="Normal"/>
    <w:autoRedefine/>
    <w:uiPriority w:val="39"/>
    <w:semiHidden/>
    <w:unhideWhenUsed/>
    <w:rsid w:val="00D7716D"/>
    <w:pPr>
      <w:spacing w:after="100"/>
      <w:ind w:left="1540"/>
    </w:pPr>
  </w:style>
  <w:style w:type="paragraph" w:styleId="TOCHeading">
    <w:name w:val="TOC Heading"/>
    <w:basedOn w:val="Heading1"/>
    <w:next w:val="Normal"/>
    <w:uiPriority w:val="39"/>
    <w:semiHidden/>
    <w:unhideWhenUsed/>
    <w:qFormat/>
    <w:rsid w:val="00D7716D"/>
    <w:pPr>
      <w:outlineLvl w:val="9"/>
    </w:pPr>
    <w:rPr>
      <w:color w:val="2E74B5" w:themeColor="accent1" w:themeShade="BF"/>
    </w:rPr>
  </w:style>
  <w:style w:type="table" w:styleId="TableProfessional">
    <w:name w:val="Table Professional"/>
    <w:basedOn w:val="TableNormal"/>
    <w:uiPriority w:val="99"/>
    <w:semiHidden/>
    <w:unhideWhenUsed/>
    <w:rsid w:val="00D7716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ediumList1">
    <w:name w:val="Medium List 1"/>
    <w:basedOn w:val="TableNormal"/>
    <w:uiPriority w:val="65"/>
    <w:semiHidden/>
    <w:unhideWhenUsed/>
    <w:rsid w:val="00D7716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7716D"/>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D7716D"/>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D7716D"/>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D7716D"/>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D7716D"/>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D7716D"/>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D7716D"/>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7716D"/>
    <w:rPr>
      <w:rFonts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7716D"/>
    <w:rPr>
      <w:rFonts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7716D"/>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7716D"/>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7716D"/>
    <w:rPr>
      <w:rFonts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7716D"/>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771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7716D"/>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7716D"/>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7716D"/>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7716D"/>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7716D"/>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7716D"/>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771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Grid1">
    <w:name w:val="Medium Grid 1"/>
    <w:basedOn w:val="TableNormal"/>
    <w:uiPriority w:val="67"/>
    <w:semiHidden/>
    <w:unhideWhenUsed/>
    <w:rsid w:val="00D771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7716D"/>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D7716D"/>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D7716D"/>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D7716D"/>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D7716D"/>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D7716D"/>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D7716D"/>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7716D"/>
    <w:rPr>
      <w:rFonts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7716D"/>
    <w:rPr>
      <w:rFonts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7716D"/>
    <w:rPr>
      <w:rFonts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7716D"/>
    <w:rPr>
      <w:rFonts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7716D"/>
    <w:rPr>
      <w:rFonts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7716D"/>
    <w:rPr>
      <w:rFonts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D771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phy">
    <w:name w:val="Bibliography"/>
    <w:basedOn w:val="Normal"/>
    <w:next w:val="Normal"/>
    <w:uiPriority w:val="37"/>
    <w:semiHidden/>
    <w:unhideWhenUsed/>
    <w:rsid w:val="00D7716D"/>
  </w:style>
  <w:style w:type="character" w:styleId="Hashtag">
    <w:name w:val="Hashtag"/>
    <w:basedOn w:val="DefaultParagraphFont"/>
    <w:uiPriority w:val="99"/>
    <w:semiHidden/>
    <w:unhideWhenUsed/>
    <w:rsid w:val="00D7716D"/>
    <w:rPr>
      <w:rFonts w:ascii="Microsoft YaHei UI" w:eastAsia="Microsoft YaHei UI" w:hAnsi="Microsoft YaHei UI"/>
      <w:color w:val="2B579A"/>
      <w:shd w:val="clear" w:color="auto" w:fill="E1DFDD"/>
    </w:rPr>
  </w:style>
  <w:style w:type="paragraph" w:styleId="MessageHeader">
    <w:name w:val="Message Header"/>
    <w:basedOn w:val="Normal"/>
    <w:link w:val="MessageHeaderChar"/>
    <w:uiPriority w:val="99"/>
    <w:semiHidden/>
    <w:unhideWhenUsed/>
    <w:rsid w:val="00D7716D"/>
    <w:pPr>
      <w:pBdr>
        <w:top w:val="single" w:sz="6" w:space="1" w:color="auto"/>
        <w:left w:val="single" w:sz="6" w:space="1" w:color="auto"/>
        <w:bottom w:val="single" w:sz="6" w:space="1" w:color="auto"/>
        <w:right w:val="single" w:sz="6" w:space="1" w:color="auto"/>
      </w:pBdr>
      <w:shd w:val="pct20" w:color="auto" w:fill="auto"/>
      <w:ind w:left="1080" w:hanging="1080"/>
    </w:pPr>
    <w:rPr>
      <w:rFonts w:cstheme="majorBidi"/>
      <w:sz w:val="24"/>
      <w:szCs w:val="24"/>
    </w:rPr>
  </w:style>
  <w:style w:type="character" w:customStyle="1" w:styleId="MessageHeaderChar">
    <w:name w:val="Message Header Char"/>
    <w:basedOn w:val="DefaultParagraphFont"/>
    <w:link w:val="MessageHeader"/>
    <w:uiPriority w:val="99"/>
    <w:semiHidden/>
    <w:rsid w:val="00D7716D"/>
    <w:rPr>
      <w:rFonts w:ascii="Microsoft YaHei UI" w:eastAsia="Microsoft YaHei UI" w:hAnsi="Microsoft YaHei UI" w:cstheme="majorBidi"/>
      <w:sz w:val="24"/>
      <w:szCs w:val="24"/>
      <w:shd w:val="pct20" w:color="auto" w:fill="auto"/>
    </w:rPr>
  </w:style>
  <w:style w:type="table" w:styleId="TableElegant">
    <w:name w:val="Table Elegant"/>
    <w:basedOn w:val="TableNormal"/>
    <w:uiPriority w:val="99"/>
    <w:semiHidden/>
    <w:unhideWhenUsed/>
    <w:rsid w:val="00D7716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
    <w:name w:val="List"/>
    <w:basedOn w:val="Normal"/>
    <w:uiPriority w:val="99"/>
    <w:semiHidden/>
    <w:unhideWhenUsed/>
    <w:rsid w:val="00D7716D"/>
    <w:pPr>
      <w:ind w:left="360" w:hanging="360"/>
      <w:contextualSpacing/>
    </w:pPr>
  </w:style>
  <w:style w:type="paragraph" w:styleId="List2">
    <w:name w:val="List 2"/>
    <w:basedOn w:val="Normal"/>
    <w:uiPriority w:val="99"/>
    <w:semiHidden/>
    <w:unhideWhenUsed/>
    <w:rsid w:val="00D7716D"/>
    <w:pPr>
      <w:ind w:left="720" w:hanging="360"/>
      <w:contextualSpacing/>
    </w:pPr>
  </w:style>
  <w:style w:type="paragraph" w:styleId="List3">
    <w:name w:val="List 3"/>
    <w:basedOn w:val="Normal"/>
    <w:uiPriority w:val="99"/>
    <w:semiHidden/>
    <w:unhideWhenUsed/>
    <w:rsid w:val="00D7716D"/>
    <w:pPr>
      <w:ind w:left="1080" w:hanging="360"/>
      <w:contextualSpacing/>
    </w:pPr>
  </w:style>
  <w:style w:type="paragraph" w:styleId="List4">
    <w:name w:val="List 4"/>
    <w:basedOn w:val="Normal"/>
    <w:uiPriority w:val="99"/>
    <w:semiHidden/>
    <w:unhideWhenUsed/>
    <w:rsid w:val="00D7716D"/>
    <w:pPr>
      <w:ind w:left="1440" w:hanging="360"/>
      <w:contextualSpacing/>
    </w:pPr>
  </w:style>
  <w:style w:type="paragraph" w:styleId="List5">
    <w:name w:val="List 5"/>
    <w:basedOn w:val="Normal"/>
    <w:uiPriority w:val="99"/>
    <w:semiHidden/>
    <w:unhideWhenUsed/>
    <w:rsid w:val="00D7716D"/>
    <w:pPr>
      <w:ind w:left="1800" w:hanging="360"/>
      <w:contextualSpacing/>
    </w:pPr>
  </w:style>
  <w:style w:type="table" w:styleId="TableList1">
    <w:name w:val="Table List 1"/>
    <w:basedOn w:val="TableNormal"/>
    <w:uiPriority w:val="99"/>
    <w:semiHidden/>
    <w:unhideWhenUsed/>
    <w:rsid w:val="00D7716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7716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7716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7716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7716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7716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7716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7716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Continue">
    <w:name w:val="List Continue"/>
    <w:basedOn w:val="Normal"/>
    <w:uiPriority w:val="99"/>
    <w:semiHidden/>
    <w:unhideWhenUsed/>
    <w:rsid w:val="00D7716D"/>
    <w:pPr>
      <w:spacing w:after="120"/>
      <w:ind w:left="360"/>
      <w:contextualSpacing/>
    </w:pPr>
  </w:style>
  <w:style w:type="paragraph" w:styleId="ListContinue2">
    <w:name w:val="List Continue 2"/>
    <w:basedOn w:val="Normal"/>
    <w:uiPriority w:val="99"/>
    <w:semiHidden/>
    <w:unhideWhenUsed/>
    <w:rsid w:val="00D7716D"/>
    <w:pPr>
      <w:spacing w:after="120"/>
      <w:ind w:left="720"/>
      <w:contextualSpacing/>
    </w:pPr>
  </w:style>
  <w:style w:type="paragraph" w:styleId="ListContinue3">
    <w:name w:val="List Continue 3"/>
    <w:basedOn w:val="Normal"/>
    <w:uiPriority w:val="99"/>
    <w:semiHidden/>
    <w:unhideWhenUsed/>
    <w:rsid w:val="00D7716D"/>
    <w:pPr>
      <w:spacing w:after="120"/>
      <w:ind w:left="1080"/>
      <w:contextualSpacing/>
    </w:pPr>
  </w:style>
  <w:style w:type="paragraph" w:styleId="ListContinue4">
    <w:name w:val="List Continue 4"/>
    <w:basedOn w:val="Normal"/>
    <w:uiPriority w:val="99"/>
    <w:semiHidden/>
    <w:unhideWhenUsed/>
    <w:rsid w:val="00D7716D"/>
    <w:pPr>
      <w:spacing w:after="120"/>
      <w:ind w:left="1440"/>
      <w:contextualSpacing/>
    </w:pPr>
  </w:style>
  <w:style w:type="paragraph" w:styleId="ListContinue5">
    <w:name w:val="List Continue 5"/>
    <w:basedOn w:val="Normal"/>
    <w:uiPriority w:val="99"/>
    <w:semiHidden/>
    <w:unhideWhenUsed/>
    <w:rsid w:val="00D7716D"/>
    <w:pPr>
      <w:spacing w:after="120"/>
      <w:ind w:left="1800"/>
      <w:contextualSpacing/>
    </w:pPr>
  </w:style>
  <w:style w:type="paragraph" w:styleId="ListParagraph">
    <w:name w:val="List Paragraph"/>
    <w:basedOn w:val="Normal"/>
    <w:uiPriority w:val="34"/>
    <w:unhideWhenUsed/>
    <w:qFormat/>
    <w:rsid w:val="00D7716D"/>
    <w:pPr>
      <w:ind w:left="720"/>
      <w:contextualSpacing/>
    </w:pPr>
  </w:style>
  <w:style w:type="paragraph" w:styleId="ListNumber">
    <w:name w:val="List Number"/>
    <w:basedOn w:val="Normal"/>
    <w:uiPriority w:val="99"/>
    <w:semiHidden/>
    <w:unhideWhenUsed/>
    <w:rsid w:val="00D7716D"/>
    <w:pPr>
      <w:numPr>
        <w:numId w:val="13"/>
      </w:numPr>
      <w:contextualSpacing/>
    </w:pPr>
  </w:style>
  <w:style w:type="paragraph" w:styleId="ListNumber2">
    <w:name w:val="List Number 2"/>
    <w:basedOn w:val="Normal"/>
    <w:uiPriority w:val="99"/>
    <w:semiHidden/>
    <w:unhideWhenUsed/>
    <w:rsid w:val="00D7716D"/>
    <w:pPr>
      <w:numPr>
        <w:numId w:val="14"/>
      </w:numPr>
      <w:contextualSpacing/>
    </w:pPr>
  </w:style>
  <w:style w:type="paragraph" w:styleId="ListNumber3">
    <w:name w:val="List Number 3"/>
    <w:basedOn w:val="Normal"/>
    <w:uiPriority w:val="99"/>
    <w:semiHidden/>
    <w:unhideWhenUsed/>
    <w:rsid w:val="00D7716D"/>
    <w:pPr>
      <w:numPr>
        <w:numId w:val="15"/>
      </w:numPr>
      <w:contextualSpacing/>
    </w:pPr>
  </w:style>
  <w:style w:type="paragraph" w:styleId="ListNumber4">
    <w:name w:val="List Number 4"/>
    <w:basedOn w:val="Normal"/>
    <w:uiPriority w:val="99"/>
    <w:semiHidden/>
    <w:unhideWhenUsed/>
    <w:rsid w:val="00D7716D"/>
    <w:pPr>
      <w:numPr>
        <w:numId w:val="16"/>
      </w:numPr>
      <w:contextualSpacing/>
    </w:pPr>
  </w:style>
  <w:style w:type="paragraph" w:styleId="ListNumber5">
    <w:name w:val="List Number 5"/>
    <w:basedOn w:val="Normal"/>
    <w:uiPriority w:val="99"/>
    <w:semiHidden/>
    <w:unhideWhenUsed/>
    <w:rsid w:val="00D7716D"/>
    <w:pPr>
      <w:numPr>
        <w:numId w:val="17"/>
      </w:numPr>
      <w:contextualSpacing/>
    </w:pPr>
  </w:style>
  <w:style w:type="paragraph" w:styleId="ListBullet">
    <w:name w:val="List Bullet"/>
    <w:basedOn w:val="Normal"/>
    <w:uiPriority w:val="99"/>
    <w:semiHidden/>
    <w:unhideWhenUsed/>
    <w:rsid w:val="00D7716D"/>
    <w:pPr>
      <w:numPr>
        <w:numId w:val="8"/>
      </w:numPr>
      <w:contextualSpacing/>
    </w:pPr>
  </w:style>
  <w:style w:type="paragraph" w:styleId="ListBullet2">
    <w:name w:val="List Bullet 2"/>
    <w:basedOn w:val="Normal"/>
    <w:uiPriority w:val="99"/>
    <w:semiHidden/>
    <w:unhideWhenUsed/>
    <w:rsid w:val="00D7716D"/>
    <w:pPr>
      <w:numPr>
        <w:numId w:val="9"/>
      </w:numPr>
      <w:contextualSpacing/>
    </w:pPr>
  </w:style>
  <w:style w:type="paragraph" w:styleId="ListBullet3">
    <w:name w:val="List Bullet 3"/>
    <w:basedOn w:val="Normal"/>
    <w:uiPriority w:val="99"/>
    <w:semiHidden/>
    <w:unhideWhenUsed/>
    <w:rsid w:val="00D7716D"/>
    <w:pPr>
      <w:numPr>
        <w:numId w:val="10"/>
      </w:numPr>
      <w:contextualSpacing/>
    </w:pPr>
  </w:style>
  <w:style w:type="paragraph" w:styleId="ListBullet4">
    <w:name w:val="List Bullet 4"/>
    <w:basedOn w:val="Normal"/>
    <w:uiPriority w:val="99"/>
    <w:semiHidden/>
    <w:unhideWhenUsed/>
    <w:rsid w:val="00D7716D"/>
    <w:pPr>
      <w:numPr>
        <w:numId w:val="11"/>
      </w:numPr>
      <w:contextualSpacing/>
    </w:pPr>
  </w:style>
  <w:style w:type="paragraph" w:styleId="ListBullet5">
    <w:name w:val="List Bullet 5"/>
    <w:basedOn w:val="Normal"/>
    <w:uiPriority w:val="99"/>
    <w:semiHidden/>
    <w:unhideWhenUsed/>
    <w:rsid w:val="00D7716D"/>
    <w:pPr>
      <w:numPr>
        <w:numId w:val="12"/>
      </w:numPr>
      <w:contextualSpacing/>
    </w:pPr>
  </w:style>
  <w:style w:type="table" w:styleId="TableClassic1">
    <w:name w:val="Table Classic 1"/>
    <w:basedOn w:val="TableNormal"/>
    <w:uiPriority w:val="99"/>
    <w:semiHidden/>
    <w:unhideWhenUsed/>
    <w:rsid w:val="00D7716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7716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7716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7716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eofFigures">
    <w:name w:val="table of figures"/>
    <w:basedOn w:val="Normal"/>
    <w:next w:val="Normal"/>
    <w:uiPriority w:val="99"/>
    <w:semiHidden/>
    <w:unhideWhenUsed/>
    <w:rsid w:val="00D7716D"/>
  </w:style>
  <w:style w:type="character" w:styleId="EndnoteReference">
    <w:name w:val="endnote reference"/>
    <w:basedOn w:val="DefaultParagraphFont"/>
    <w:uiPriority w:val="99"/>
    <w:semiHidden/>
    <w:unhideWhenUsed/>
    <w:rsid w:val="00D7716D"/>
    <w:rPr>
      <w:rFonts w:ascii="Microsoft YaHei UI" w:eastAsia="Microsoft YaHei UI" w:hAnsi="Microsoft YaHei UI"/>
      <w:vertAlign w:val="superscript"/>
    </w:rPr>
  </w:style>
  <w:style w:type="paragraph" w:styleId="TableofAuthorities">
    <w:name w:val="table of authorities"/>
    <w:basedOn w:val="Normal"/>
    <w:next w:val="Normal"/>
    <w:uiPriority w:val="99"/>
    <w:semiHidden/>
    <w:unhideWhenUsed/>
    <w:rsid w:val="00D7716D"/>
    <w:pPr>
      <w:ind w:left="220" w:hanging="220"/>
    </w:pPr>
  </w:style>
  <w:style w:type="paragraph" w:styleId="TOAHeading">
    <w:name w:val="toa heading"/>
    <w:basedOn w:val="Normal"/>
    <w:next w:val="Normal"/>
    <w:uiPriority w:val="99"/>
    <w:semiHidden/>
    <w:unhideWhenUsed/>
    <w:rsid w:val="00D7716D"/>
    <w:pPr>
      <w:spacing w:before="120"/>
    </w:pPr>
    <w:rPr>
      <w:rFonts w:cstheme="majorBidi"/>
      <w:b/>
      <w:bCs/>
      <w:sz w:val="24"/>
      <w:szCs w:val="24"/>
    </w:rPr>
  </w:style>
  <w:style w:type="table" w:styleId="ColorfulList">
    <w:name w:val="Colorful List"/>
    <w:basedOn w:val="TableNormal"/>
    <w:uiPriority w:val="72"/>
    <w:semiHidden/>
    <w:unhideWhenUsed/>
    <w:rsid w:val="00D7716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7716D"/>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D7716D"/>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D7716D"/>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D7716D"/>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D7716D"/>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rsid w:val="00D7716D"/>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eColorful1">
    <w:name w:val="Table Colorful 1"/>
    <w:basedOn w:val="TableNormal"/>
    <w:uiPriority w:val="99"/>
    <w:semiHidden/>
    <w:unhideWhenUsed/>
    <w:rsid w:val="00D7716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7716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7716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rfulShading">
    <w:name w:val="Colorful Shading"/>
    <w:basedOn w:val="TableNormal"/>
    <w:uiPriority w:val="71"/>
    <w:semiHidden/>
    <w:unhideWhenUsed/>
    <w:rsid w:val="00D7716D"/>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7716D"/>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7716D"/>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7716D"/>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D7716D"/>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7716D"/>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7716D"/>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D7716D"/>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rsid w:val="00D7716D"/>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EnvelopeAddress">
    <w:name w:val="envelope address"/>
    <w:basedOn w:val="Normal"/>
    <w:uiPriority w:val="99"/>
    <w:semiHidden/>
    <w:unhideWhenUsed/>
    <w:rsid w:val="00D7716D"/>
    <w:pPr>
      <w:framePr w:w="7920" w:h="1980" w:hRule="exact" w:hSpace="180" w:wrap="auto" w:hAnchor="page" w:xAlign="center" w:yAlign="bottom"/>
      <w:ind w:left="2880"/>
    </w:pPr>
    <w:rPr>
      <w:rFonts w:cstheme="majorBidi"/>
      <w:sz w:val="24"/>
      <w:szCs w:val="24"/>
    </w:rPr>
  </w:style>
  <w:style w:type="numbering" w:styleId="ArticleSection">
    <w:name w:val="Outline List 3"/>
    <w:basedOn w:val="NoList"/>
    <w:uiPriority w:val="99"/>
    <w:semiHidden/>
    <w:unhideWhenUsed/>
    <w:rsid w:val="00D7716D"/>
    <w:pPr>
      <w:numPr>
        <w:numId w:val="26"/>
      </w:numPr>
    </w:pPr>
  </w:style>
  <w:style w:type="table" w:styleId="PlainTable1">
    <w:name w:val="Plain Table 1"/>
    <w:basedOn w:val="TableNormal"/>
    <w:uiPriority w:val="41"/>
    <w:rsid w:val="00D771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77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771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71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771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uiPriority w:val="1"/>
    <w:qFormat/>
    <w:rsid w:val="00D7716D"/>
    <w:rPr>
      <w:rFonts w:ascii="Microsoft YaHei UI" w:eastAsia="Microsoft YaHei UI" w:hAnsi="Microsoft YaHei UI"/>
    </w:rPr>
  </w:style>
  <w:style w:type="paragraph" w:styleId="Date">
    <w:name w:val="Date"/>
    <w:basedOn w:val="Normal"/>
    <w:next w:val="Normal"/>
    <w:link w:val="DateChar"/>
    <w:uiPriority w:val="99"/>
    <w:semiHidden/>
    <w:unhideWhenUsed/>
    <w:rsid w:val="00D7716D"/>
  </w:style>
  <w:style w:type="character" w:customStyle="1" w:styleId="DateChar">
    <w:name w:val="Date Char"/>
    <w:basedOn w:val="DefaultParagraphFont"/>
    <w:link w:val="Date"/>
    <w:uiPriority w:val="99"/>
    <w:semiHidden/>
    <w:rsid w:val="00D7716D"/>
    <w:rPr>
      <w:rFonts w:ascii="Microsoft YaHei UI" w:eastAsia="Microsoft YaHei UI" w:hAnsi="Microsoft YaHei UI"/>
    </w:rPr>
  </w:style>
  <w:style w:type="paragraph" w:styleId="NormalWeb">
    <w:name w:val="Normal (Web)"/>
    <w:basedOn w:val="Normal"/>
    <w:uiPriority w:val="99"/>
    <w:semiHidden/>
    <w:unhideWhenUsed/>
    <w:rsid w:val="00D7716D"/>
    <w:rPr>
      <w:rFonts w:cs="Times New Roman"/>
      <w:sz w:val="24"/>
      <w:szCs w:val="24"/>
    </w:rPr>
  </w:style>
  <w:style w:type="character" w:styleId="SmartHyperlink">
    <w:name w:val="Smart Hyperlink"/>
    <w:basedOn w:val="DefaultParagraphFont"/>
    <w:uiPriority w:val="99"/>
    <w:semiHidden/>
    <w:unhideWhenUsed/>
    <w:rsid w:val="00D7716D"/>
    <w:rPr>
      <w:rFonts w:ascii="Microsoft YaHei UI" w:eastAsia="Microsoft YaHei UI" w:hAnsi="Microsoft YaHei UI"/>
      <w:u w:val="dotted"/>
    </w:rPr>
  </w:style>
  <w:style w:type="character" w:styleId="UnresolvedMention">
    <w:name w:val="Unresolved Mention"/>
    <w:basedOn w:val="DefaultParagraphFont"/>
    <w:uiPriority w:val="99"/>
    <w:semiHidden/>
    <w:unhideWhenUsed/>
    <w:rsid w:val="00D7716D"/>
    <w:rPr>
      <w:rFonts w:ascii="Microsoft YaHei UI" w:eastAsia="Microsoft YaHei UI" w:hAnsi="Microsoft YaHei UI"/>
      <w:color w:val="605E5C"/>
      <w:shd w:val="clear" w:color="auto" w:fill="E1DFDD"/>
    </w:rPr>
  </w:style>
  <w:style w:type="paragraph" w:styleId="BodyText">
    <w:name w:val="Body Text"/>
    <w:basedOn w:val="Normal"/>
    <w:link w:val="BodyTextChar"/>
    <w:uiPriority w:val="99"/>
    <w:semiHidden/>
    <w:unhideWhenUsed/>
    <w:rsid w:val="00D7716D"/>
    <w:pPr>
      <w:spacing w:after="120"/>
    </w:pPr>
  </w:style>
  <w:style w:type="character" w:customStyle="1" w:styleId="BodyTextChar">
    <w:name w:val="Body Text Char"/>
    <w:basedOn w:val="DefaultParagraphFont"/>
    <w:link w:val="BodyText"/>
    <w:uiPriority w:val="99"/>
    <w:semiHidden/>
    <w:rsid w:val="00D7716D"/>
    <w:rPr>
      <w:rFonts w:ascii="Microsoft YaHei UI" w:eastAsia="Microsoft YaHei UI" w:hAnsi="Microsoft YaHei UI"/>
    </w:rPr>
  </w:style>
  <w:style w:type="paragraph" w:styleId="BodyText2">
    <w:name w:val="Body Text 2"/>
    <w:basedOn w:val="Normal"/>
    <w:link w:val="BodyText2Char"/>
    <w:uiPriority w:val="99"/>
    <w:semiHidden/>
    <w:unhideWhenUsed/>
    <w:rsid w:val="00D7716D"/>
    <w:pPr>
      <w:spacing w:after="120" w:line="480" w:lineRule="auto"/>
    </w:pPr>
  </w:style>
  <w:style w:type="character" w:customStyle="1" w:styleId="BodyText2Char">
    <w:name w:val="Body Text 2 Char"/>
    <w:basedOn w:val="DefaultParagraphFont"/>
    <w:link w:val="BodyText2"/>
    <w:uiPriority w:val="99"/>
    <w:semiHidden/>
    <w:rsid w:val="00D7716D"/>
    <w:rPr>
      <w:rFonts w:ascii="Microsoft YaHei UI" w:eastAsia="Microsoft YaHei UI" w:hAnsi="Microsoft YaHei UI"/>
    </w:rPr>
  </w:style>
  <w:style w:type="paragraph" w:styleId="BodyTextIndent">
    <w:name w:val="Body Text Indent"/>
    <w:basedOn w:val="Normal"/>
    <w:link w:val="BodyTextIndentChar"/>
    <w:uiPriority w:val="99"/>
    <w:semiHidden/>
    <w:unhideWhenUsed/>
    <w:rsid w:val="00D7716D"/>
    <w:pPr>
      <w:spacing w:after="120"/>
      <w:ind w:left="360"/>
    </w:pPr>
  </w:style>
  <w:style w:type="character" w:customStyle="1" w:styleId="BodyTextIndentChar">
    <w:name w:val="Body Text Indent Char"/>
    <w:basedOn w:val="DefaultParagraphFont"/>
    <w:link w:val="BodyTextIndent"/>
    <w:uiPriority w:val="99"/>
    <w:semiHidden/>
    <w:rsid w:val="00D7716D"/>
    <w:rPr>
      <w:rFonts w:ascii="Microsoft YaHei UI" w:eastAsia="Microsoft YaHei UI" w:hAnsi="Microsoft YaHei UI"/>
    </w:rPr>
  </w:style>
  <w:style w:type="paragraph" w:styleId="BodyTextIndent2">
    <w:name w:val="Body Text Indent 2"/>
    <w:basedOn w:val="Normal"/>
    <w:link w:val="BodyTextIndent2Char"/>
    <w:uiPriority w:val="99"/>
    <w:semiHidden/>
    <w:unhideWhenUsed/>
    <w:rsid w:val="00D7716D"/>
    <w:pPr>
      <w:spacing w:after="120" w:line="480" w:lineRule="auto"/>
      <w:ind w:left="360"/>
    </w:pPr>
  </w:style>
  <w:style w:type="character" w:customStyle="1" w:styleId="BodyTextIndent2Char">
    <w:name w:val="Body Text Indent 2 Char"/>
    <w:basedOn w:val="DefaultParagraphFont"/>
    <w:link w:val="BodyTextIndent2"/>
    <w:uiPriority w:val="99"/>
    <w:semiHidden/>
    <w:rsid w:val="00D7716D"/>
    <w:rPr>
      <w:rFonts w:ascii="Microsoft YaHei UI" w:eastAsia="Microsoft YaHei UI" w:hAnsi="Microsoft YaHei UI"/>
    </w:rPr>
  </w:style>
  <w:style w:type="paragraph" w:styleId="BodyTextFirstIndent">
    <w:name w:val="Body Text First Indent"/>
    <w:basedOn w:val="BodyText"/>
    <w:link w:val="BodyTextFirstIndentChar"/>
    <w:uiPriority w:val="99"/>
    <w:semiHidden/>
    <w:unhideWhenUsed/>
    <w:rsid w:val="00D7716D"/>
    <w:pPr>
      <w:spacing w:after="0"/>
      <w:ind w:firstLine="360"/>
    </w:pPr>
  </w:style>
  <w:style w:type="character" w:customStyle="1" w:styleId="BodyTextFirstIndentChar">
    <w:name w:val="Body Text First Indent Char"/>
    <w:basedOn w:val="BodyTextChar"/>
    <w:link w:val="BodyTextFirstIndent"/>
    <w:uiPriority w:val="99"/>
    <w:semiHidden/>
    <w:rsid w:val="00D7716D"/>
    <w:rPr>
      <w:rFonts w:ascii="Microsoft YaHei UI" w:eastAsia="Microsoft YaHei UI" w:hAnsi="Microsoft YaHei UI"/>
    </w:rPr>
  </w:style>
  <w:style w:type="paragraph" w:styleId="BodyTextFirstIndent2">
    <w:name w:val="Body Text First Indent 2"/>
    <w:basedOn w:val="BodyTextIndent"/>
    <w:link w:val="BodyTextFirstIndent2Char"/>
    <w:uiPriority w:val="99"/>
    <w:semiHidden/>
    <w:unhideWhenUsed/>
    <w:rsid w:val="00D7716D"/>
    <w:pPr>
      <w:spacing w:after="0"/>
      <w:ind w:firstLine="360"/>
    </w:pPr>
  </w:style>
  <w:style w:type="character" w:customStyle="1" w:styleId="BodyTextFirstIndent2Char">
    <w:name w:val="Body Text First Indent 2 Char"/>
    <w:basedOn w:val="BodyTextIndentChar"/>
    <w:link w:val="BodyTextFirstIndent2"/>
    <w:uiPriority w:val="99"/>
    <w:semiHidden/>
    <w:rsid w:val="00D7716D"/>
    <w:rPr>
      <w:rFonts w:ascii="Microsoft YaHei UI" w:eastAsia="Microsoft YaHei UI" w:hAnsi="Microsoft YaHei UI"/>
    </w:rPr>
  </w:style>
  <w:style w:type="paragraph" w:styleId="NormalIndent">
    <w:name w:val="Normal Indent"/>
    <w:basedOn w:val="Normal"/>
    <w:uiPriority w:val="99"/>
    <w:semiHidden/>
    <w:unhideWhenUsed/>
    <w:rsid w:val="00D7716D"/>
    <w:pPr>
      <w:ind w:left="720"/>
    </w:pPr>
  </w:style>
  <w:style w:type="paragraph" w:styleId="NoteHeading">
    <w:name w:val="Note Heading"/>
    <w:basedOn w:val="Normal"/>
    <w:next w:val="Normal"/>
    <w:link w:val="NoteHeadingChar"/>
    <w:uiPriority w:val="99"/>
    <w:semiHidden/>
    <w:unhideWhenUsed/>
    <w:rsid w:val="00D7716D"/>
  </w:style>
  <w:style w:type="character" w:customStyle="1" w:styleId="NoteHeadingChar">
    <w:name w:val="Note Heading Char"/>
    <w:basedOn w:val="DefaultParagraphFont"/>
    <w:link w:val="NoteHeading"/>
    <w:uiPriority w:val="99"/>
    <w:semiHidden/>
    <w:rsid w:val="00D7716D"/>
    <w:rPr>
      <w:rFonts w:ascii="Microsoft YaHei UI" w:eastAsia="Microsoft YaHei UI" w:hAnsi="Microsoft YaHei UI"/>
    </w:rPr>
  </w:style>
  <w:style w:type="table" w:styleId="TableContemporary">
    <w:name w:val="Table Contemporary"/>
    <w:basedOn w:val="TableNormal"/>
    <w:uiPriority w:val="99"/>
    <w:semiHidden/>
    <w:unhideWhenUsed/>
    <w:rsid w:val="00D7716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ghtList">
    <w:name w:val="Light List"/>
    <w:basedOn w:val="TableNormal"/>
    <w:uiPriority w:val="61"/>
    <w:semiHidden/>
    <w:unhideWhenUsed/>
    <w:rsid w:val="00D771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7716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D7716D"/>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D7716D"/>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D7716D"/>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D7716D"/>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D7716D"/>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D771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7716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D7716D"/>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D7716D"/>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D7716D"/>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D7716D"/>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D7716D"/>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Grid">
    <w:name w:val="Light Grid"/>
    <w:basedOn w:val="TableNormal"/>
    <w:uiPriority w:val="62"/>
    <w:semiHidden/>
    <w:unhideWhenUsed/>
    <w:rsid w:val="00D771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7716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D7716D"/>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D7716D"/>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D7716D"/>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D7716D"/>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D7716D"/>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DarkList">
    <w:name w:val="Dark List"/>
    <w:basedOn w:val="TableNormal"/>
    <w:uiPriority w:val="70"/>
    <w:semiHidden/>
    <w:unhideWhenUsed/>
    <w:rsid w:val="00D7716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7716D"/>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D7716D"/>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D7716D"/>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D7716D"/>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D7716D"/>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rsid w:val="00D7716D"/>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ListTable1Light">
    <w:name w:val="List Table 1 Light"/>
    <w:basedOn w:val="TableNormal"/>
    <w:uiPriority w:val="46"/>
    <w:rsid w:val="00D7716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7716D"/>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D7716D"/>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D7716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D7716D"/>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D7716D"/>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D7716D"/>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D7716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7716D"/>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D7716D"/>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D7716D"/>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D7716D"/>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D7716D"/>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D7716D"/>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D7716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7716D"/>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D7716D"/>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D7716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D7716D"/>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D7716D"/>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D7716D"/>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D771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7716D"/>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D7716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D771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D7716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D7716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D7716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D7716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7716D"/>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7716D"/>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7716D"/>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7716D"/>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7716D"/>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7716D"/>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7716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7716D"/>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D7716D"/>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D7716D"/>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D7716D"/>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D7716D"/>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D7716D"/>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D7716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7716D"/>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7716D"/>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7716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7716D"/>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7716D"/>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7716D"/>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e">
    <w:name w:val="E-mail Signature"/>
    <w:basedOn w:val="Normal"/>
    <w:link w:val="E-mailSignatureChar"/>
    <w:uiPriority w:val="99"/>
    <w:semiHidden/>
    <w:unhideWhenUsed/>
    <w:rsid w:val="00D7716D"/>
  </w:style>
  <w:style w:type="character" w:customStyle="1" w:styleId="E-mailSignatureChar">
    <w:name w:val="E-mail Signature Char"/>
    <w:basedOn w:val="DefaultParagraphFont"/>
    <w:link w:val="E-mailSignature"/>
    <w:uiPriority w:val="99"/>
    <w:semiHidden/>
    <w:rsid w:val="00D7716D"/>
    <w:rPr>
      <w:rFonts w:ascii="Microsoft YaHei UI" w:eastAsia="Microsoft YaHei UI" w:hAnsi="Microsoft YaHei UI"/>
    </w:rPr>
  </w:style>
  <w:style w:type="paragraph" w:styleId="Salutation">
    <w:name w:val="Salutation"/>
    <w:basedOn w:val="Normal"/>
    <w:next w:val="Normal"/>
    <w:link w:val="SalutationChar"/>
    <w:uiPriority w:val="99"/>
    <w:semiHidden/>
    <w:unhideWhenUsed/>
    <w:rsid w:val="00D7716D"/>
  </w:style>
  <w:style w:type="character" w:customStyle="1" w:styleId="SalutationChar">
    <w:name w:val="Salutation Char"/>
    <w:basedOn w:val="DefaultParagraphFont"/>
    <w:link w:val="Salutation"/>
    <w:uiPriority w:val="99"/>
    <w:semiHidden/>
    <w:rsid w:val="00D7716D"/>
    <w:rPr>
      <w:rFonts w:ascii="Microsoft YaHei UI" w:eastAsia="Microsoft YaHei UI" w:hAnsi="Microsoft YaHei UI"/>
    </w:rPr>
  </w:style>
  <w:style w:type="table" w:styleId="TableColumns1">
    <w:name w:val="Table Columns 1"/>
    <w:basedOn w:val="TableNormal"/>
    <w:uiPriority w:val="99"/>
    <w:semiHidden/>
    <w:unhideWhenUsed/>
    <w:rsid w:val="00D7716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7716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7716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7716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7716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Signature">
    <w:name w:val="Signature"/>
    <w:basedOn w:val="Normal"/>
    <w:link w:val="SignatureChar"/>
    <w:uiPriority w:val="99"/>
    <w:semiHidden/>
    <w:unhideWhenUsed/>
    <w:rsid w:val="00D7716D"/>
    <w:pPr>
      <w:ind w:left="4320"/>
    </w:pPr>
  </w:style>
  <w:style w:type="character" w:customStyle="1" w:styleId="SignatureChar">
    <w:name w:val="Signature Char"/>
    <w:basedOn w:val="DefaultParagraphFont"/>
    <w:link w:val="Signature"/>
    <w:uiPriority w:val="99"/>
    <w:semiHidden/>
    <w:rsid w:val="00D7716D"/>
    <w:rPr>
      <w:rFonts w:ascii="Microsoft YaHei UI" w:eastAsia="Microsoft YaHei UI" w:hAnsi="Microsoft YaHei UI"/>
    </w:rPr>
  </w:style>
  <w:style w:type="table" w:styleId="TableSimple1">
    <w:name w:val="Table Simple 1"/>
    <w:basedOn w:val="TableNormal"/>
    <w:uiPriority w:val="99"/>
    <w:semiHidden/>
    <w:unhideWhenUsed/>
    <w:rsid w:val="00D7716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7716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7716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7716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7716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autoRedefine/>
    <w:uiPriority w:val="99"/>
    <w:semiHidden/>
    <w:unhideWhenUsed/>
    <w:rsid w:val="00D7716D"/>
    <w:pPr>
      <w:ind w:left="220" w:hanging="220"/>
    </w:pPr>
  </w:style>
  <w:style w:type="paragraph" w:styleId="Index2">
    <w:name w:val="index 2"/>
    <w:basedOn w:val="Normal"/>
    <w:next w:val="Normal"/>
    <w:autoRedefine/>
    <w:uiPriority w:val="99"/>
    <w:semiHidden/>
    <w:unhideWhenUsed/>
    <w:rsid w:val="00D7716D"/>
    <w:pPr>
      <w:ind w:left="440" w:hanging="220"/>
    </w:pPr>
  </w:style>
  <w:style w:type="paragraph" w:styleId="Index3">
    <w:name w:val="index 3"/>
    <w:basedOn w:val="Normal"/>
    <w:next w:val="Normal"/>
    <w:autoRedefine/>
    <w:uiPriority w:val="99"/>
    <w:semiHidden/>
    <w:unhideWhenUsed/>
    <w:rsid w:val="00D7716D"/>
    <w:pPr>
      <w:ind w:left="660" w:hanging="220"/>
    </w:pPr>
  </w:style>
  <w:style w:type="paragraph" w:styleId="Index4">
    <w:name w:val="index 4"/>
    <w:basedOn w:val="Normal"/>
    <w:next w:val="Normal"/>
    <w:autoRedefine/>
    <w:uiPriority w:val="99"/>
    <w:semiHidden/>
    <w:unhideWhenUsed/>
    <w:rsid w:val="00D7716D"/>
    <w:pPr>
      <w:ind w:left="880" w:hanging="220"/>
    </w:pPr>
  </w:style>
  <w:style w:type="paragraph" w:styleId="Index5">
    <w:name w:val="index 5"/>
    <w:basedOn w:val="Normal"/>
    <w:next w:val="Normal"/>
    <w:autoRedefine/>
    <w:uiPriority w:val="99"/>
    <w:semiHidden/>
    <w:unhideWhenUsed/>
    <w:rsid w:val="00D7716D"/>
    <w:pPr>
      <w:ind w:left="1100" w:hanging="220"/>
    </w:pPr>
  </w:style>
  <w:style w:type="paragraph" w:styleId="Index6">
    <w:name w:val="index 6"/>
    <w:basedOn w:val="Normal"/>
    <w:next w:val="Normal"/>
    <w:autoRedefine/>
    <w:uiPriority w:val="99"/>
    <w:semiHidden/>
    <w:unhideWhenUsed/>
    <w:rsid w:val="00D7716D"/>
    <w:pPr>
      <w:ind w:left="1320" w:hanging="220"/>
    </w:pPr>
  </w:style>
  <w:style w:type="paragraph" w:styleId="Index7">
    <w:name w:val="index 7"/>
    <w:basedOn w:val="Normal"/>
    <w:next w:val="Normal"/>
    <w:autoRedefine/>
    <w:uiPriority w:val="99"/>
    <w:semiHidden/>
    <w:unhideWhenUsed/>
    <w:rsid w:val="00D7716D"/>
    <w:pPr>
      <w:ind w:left="1540" w:hanging="220"/>
    </w:pPr>
  </w:style>
  <w:style w:type="paragraph" w:styleId="Index8">
    <w:name w:val="index 8"/>
    <w:basedOn w:val="Normal"/>
    <w:next w:val="Normal"/>
    <w:autoRedefine/>
    <w:uiPriority w:val="99"/>
    <w:semiHidden/>
    <w:unhideWhenUsed/>
    <w:rsid w:val="00D7716D"/>
    <w:pPr>
      <w:ind w:left="1760" w:hanging="220"/>
    </w:pPr>
  </w:style>
  <w:style w:type="paragraph" w:styleId="Index9">
    <w:name w:val="index 9"/>
    <w:basedOn w:val="Normal"/>
    <w:next w:val="Normal"/>
    <w:autoRedefine/>
    <w:uiPriority w:val="99"/>
    <w:semiHidden/>
    <w:unhideWhenUsed/>
    <w:rsid w:val="00D7716D"/>
    <w:pPr>
      <w:ind w:left="1980" w:hanging="220"/>
    </w:pPr>
  </w:style>
  <w:style w:type="paragraph" w:styleId="IndexHeading">
    <w:name w:val="index heading"/>
    <w:basedOn w:val="Normal"/>
    <w:next w:val="Index1"/>
    <w:uiPriority w:val="99"/>
    <w:semiHidden/>
    <w:unhideWhenUsed/>
    <w:rsid w:val="00D7716D"/>
    <w:rPr>
      <w:rFonts w:cstheme="majorBidi"/>
      <w:b/>
      <w:bCs/>
    </w:rPr>
  </w:style>
  <w:style w:type="paragraph" w:styleId="Closing">
    <w:name w:val="Closing"/>
    <w:basedOn w:val="Normal"/>
    <w:link w:val="ClosingChar"/>
    <w:uiPriority w:val="99"/>
    <w:semiHidden/>
    <w:unhideWhenUsed/>
    <w:rsid w:val="00D7716D"/>
    <w:pPr>
      <w:ind w:left="4320"/>
    </w:pPr>
  </w:style>
  <w:style w:type="character" w:customStyle="1" w:styleId="ClosingChar">
    <w:name w:val="Closing Char"/>
    <w:basedOn w:val="DefaultParagraphFont"/>
    <w:link w:val="Closing"/>
    <w:uiPriority w:val="99"/>
    <w:semiHidden/>
    <w:rsid w:val="00D7716D"/>
    <w:rPr>
      <w:rFonts w:ascii="Microsoft YaHei UI" w:eastAsia="Microsoft YaHei UI" w:hAnsi="Microsoft YaHei UI"/>
    </w:rPr>
  </w:style>
  <w:style w:type="table" w:styleId="TableGrid">
    <w:name w:val="Table Grid"/>
    <w:basedOn w:val="TableNormal"/>
    <w:uiPriority w:val="39"/>
    <w:rsid w:val="00D77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D7716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7716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7716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7716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7716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7716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7716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7716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771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D771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7716D"/>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7716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7716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7716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7716D"/>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7716D"/>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771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7716D"/>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D7716D"/>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D7716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D7716D"/>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D7716D"/>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D7716D"/>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D771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7716D"/>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D7716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D771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D7716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D7716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D7716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D771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7716D"/>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D7716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D771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D7716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D7716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D7716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D77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D771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7716D"/>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D7716D"/>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D7716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D7716D"/>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D7716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D7716D"/>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D771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7716D"/>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D7716D"/>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D7716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D7716D"/>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D7716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7716D"/>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Web1">
    <w:name w:val="Table Web 1"/>
    <w:basedOn w:val="TableNormal"/>
    <w:uiPriority w:val="99"/>
    <w:semiHidden/>
    <w:unhideWhenUsed/>
    <w:rsid w:val="00D7716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7716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7716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ootnoteReference">
    <w:name w:val="footnote reference"/>
    <w:basedOn w:val="DefaultParagraphFont"/>
    <w:uiPriority w:val="99"/>
    <w:semiHidden/>
    <w:unhideWhenUsed/>
    <w:rsid w:val="00D7716D"/>
    <w:rPr>
      <w:rFonts w:ascii="Microsoft YaHei UI" w:eastAsia="Microsoft YaHei UI" w:hAnsi="Microsoft YaHei UI"/>
      <w:vertAlign w:val="superscript"/>
    </w:rPr>
  </w:style>
  <w:style w:type="character" w:styleId="LineNumber">
    <w:name w:val="line number"/>
    <w:basedOn w:val="DefaultParagraphFont"/>
    <w:uiPriority w:val="99"/>
    <w:semiHidden/>
    <w:unhideWhenUsed/>
    <w:rsid w:val="00D7716D"/>
    <w:rPr>
      <w:rFonts w:ascii="Microsoft YaHei UI" w:eastAsia="Microsoft YaHei UI" w:hAnsi="Microsoft YaHei UI"/>
    </w:rPr>
  </w:style>
  <w:style w:type="table" w:styleId="Table3Deffects1">
    <w:name w:val="Table 3D effects 1"/>
    <w:basedOn w:val="TableNormal"/>
    <w:uiPriority w:val="99"/>
    <w:semiHidden/>
    <w:unhideWhenUsed/>
    <w:rsid w:val="00D7716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7716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7716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77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7716D"/>
    <w:rPr>
      <w:rFonts w:ascii="Microsoft YaHei UI" w:eastAsia="Microsoft YaHei UI" w:hAnsi="Microsoft YaHei UI"/>
    </w:rPr>
  </w:style>
  <w:style w:type="character" w:customStyle="1" w:styleId="gnd-iwgdh3b">
    <w:name w:val="gnd-iwgdh3b"/>
    <w:basedOn w:val="DefaultParagraphFont"/>
    <w:rsid w:val="00751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0129">
      <w:bodyDiv w:val="1"/>
      <w:marLeft w:val="0"/>
      <w:marRight w:val="0"/>
      <w:marTop w:val="0"/>
      <w:marBottom w:val="0"/>
      <w:divBdr>
        <w:top w:val="none" w:sz="0" w:space="0" w:color="auto"/>
        <w:left w:val="none" w:sz="0" w:space="0" w:color="auto"/>
        <w:bottom w:val="none" w:sz="0" w:space="0" w:color="auto"/>
        <w:right w:val="none" w:sz="0" w:space="0" w:color="auto"/>
      </w:divBdr>
    </w:div>
    <w:div w:id="125200396">
      <w:bodyDiv w:val="1"/>
      <w:marLeft w:val="0"/>
      <w:marRight w:val="0"/>
      <w:marTop w:val="0"/>
      <w:marBottom w:val="0"/>
      <w:divBdr>
        <w:top w:val="none" w:sz="0" w:space="0" w:color="auto"/>
        <w:left w:val="none" w:sz="0" w:space="0" w:color="auto"/>
        <w:bottom w:val="none" w:sz="0" w:space="0" w:color="auto"/>
        <w:right w:val="none" w:sz="0" w:space="0" w:color="auto"/>
      </w:divBdr>
    </w:div>
    <w:div w:id="151140353">
      <w:bodyDiv w:val="1"/>
      <w:marLeft w:val="0"/>
      <w:marRight w:val="0"/>
      <w:marTop w:val="0"/>
      <w:marBottom w:val="0"/>
      <w:divBdr>
        <w:top w:val="none" w:sz="0" w:space="0" w:color="auto"/>
        <w:left w:val="none" w:sz="0" w:space="0" w:color="auto"/>
        <w:bottom w:val="none" w:sz="0" w:space="0" w:color="auto"/>
        <w:right w:val="none" w:sz="0" w:space="0" w:color="auto"/>
      </w:divBdr>
    </w:div>
    <w:div w:id="192573172">
      <w:bodyDiv w:val="1"/>
      <w:marLeft w:val="0"/>
      <w:marRight w:val="0"/>
      <w:marTop w:val="0"/>
      <w:marBottom w:val="0"/>
      <w:divBdr>
        <w:top w:val="none" w:sz="0" w:space="0" w:color="auto"/>
        <w:left w:val="none" w:sz="0" w:space="0" w:color="auto"/>
        <w:bottom w:val="none" w:sz="0" w:space="0" w:color="auto"/>
        <w:right w:val="none" w:sz="0" w:space="0" w:color="auto"/>
      </w:divBdr>
    </w:div>
    <w:div w:id="210582278">
      <w:bodyDiv w:val="1"/>
      <w:marLeft w:val="0"/>
      <w:marRight w:val="0"/>
      <w:marTop w:val="0"/>
      <w:marBottom w:val="0"/>
      <w:divBdr>
        <w:top w:val="none" w:sz="0" w:space="0" w:color="auto"/>
        <w:left w:val="none" w:sz="0" w:space="0" w:color="auto"/>
        <w:bottom w:val="none" w:sz="0" w:space="0" w:color="auto"/>
        <w:right w:val="none" w:sz="0" w:space="0" w:color="auto"/>
      </w:divBdr>
    </w:div>
    <w:div w:id="235213008">
      <w:bodyDiv w:val="1"/>
      <w:marLeft w:val="0"/>
      <w:marRight w:val="0"/>
      <w:marTop w:val="0"/>
      <w:marBottom w:val="0"/>
      <w:divBdr>
        <w:top w:val="none" w:sz="0" w:space="0" w:color="auto"/>
        <w:left w:val="none" w:sz="0" w:space="0" w:color="auto"/>
        <w:bottom w:val="none" w:sz="0" w:space="0" w:color="auto"/>
        <w:right w:val="none" w:sz="0" w:space="0" w:color="auto"/>
      </w:divBdr>
    </w:div>
    <w:div w:id="287396009">
      <w:bodyDiv w:val="1"/>
      <w:marLeft w:val="0"/>
      <w:marRight w:val="0"/>
      <w:marTop w:val="0"/>
      <w:marBottom w:val="0"/>
      <w:divBdr>
        <w:top w:val="none" w:sz="0" w:space="0" w:color="auto"/>
        <w:left w:val="none" w:sz="0" w:space="0" w:color="auto"/>
        <w:bottom w:val="none" w:sz="0" w:space="0" w:color="auto"/>
        <w:right w:val="none" w:sz="0" w:space="0" w:color="auto"/>
      </w:divBdr>
    </w:div>
    <w:div w:id="345904897">
      <w:bodyDiv w:val="1"/>
      <w:marLeft w:val="0"/>
      <w:marRight w:val="0"/>
      <w:marTop w:val="0"/>
      <w:marBottom w:val="0"/>
      <w:divBdr>
        <w:top w:val="none" w:sz="0" w:space="0" w:color="auto"/>
        <w:left w:val="none" w:sz="0" w:space="0" w:color="auto"/>
        <w:bottom w:val="none" w:sz="0" w:space="0" w:color="auto"/>
        <w:right w:val="none" w:sz="0" w:space="0" w:color="auto"/>
      </w:divBdr>
    </w:div>
    <w:div w:id="370306159">
      <w:bodyDiv w:val="1"/>
      <w:marLeft w:val="0"/>
      <w:marRight w:val="0"/>
      <w:marTop w:val="0"/>
      <w:marBottom w:val="0"/>
      <w:divBdr>
        <w:top w:val="none" w:sz="0" w:space="0" w:color="auto"/>
        <w:left w:val="none" w:sz="0" w:space="0" w:color="auto"/>
        <w:bottom w:val="none" w:sz="0" w:space="0" w:color="auto"/>
        <w:right w:val="none" w:sz="0" w:space="0" w:color="auto"/>
      </w:divBdr>
    </w:div>
    <w:div w:id="370765397">
      <w:bodyDiv w:val="1"/>
      <w:marLeft w:val="0"/>
      <w:marRight w:val="0"/>
      <w:marTop w:val="0"/>
      <w:marBottom w:val="0"/>
      <w:divBdr>
        <w:top w:val="none" w:sz="0" w:space="0" w:color="auto"/>
        <w:left w:val="none" w:sz="0" w:space="0" w:color="auto"/>
        <w:bottom w:val="none" w:sz="0" w:space="0" w:color="auto"/>
        <w:right w:val="none" w:sz="0" w:space="0" w:color="auto"/>
      </w:divBdr>
    </w:div>
    <w:div w:id="516046093">
      <w:bodyDiv w:val="1"/>
      <w:marLeft w:val="0"/>
      <w:marRight w:val="0"/>
      <w:marTop w:val="0"/>
      <w:marBottom w:val="0"/>
      <w:divBdr>
        <w:top w:val="none" w:sz="0" w:space="0" w:color="auto"/>
        <w:left w:val="none" w:sz="0" w:space="0" w:color="auto"/>
        <w:bottom w:val="none" w:sz="0" w:space="0" w:color="auto"/>
        <w:right w:val="none" w:sz="0" w:space="0" w:color="auto"/>
      </w:divBdr>
    </w:div>
    <w:div w:id="585067647">
      <w:bodyDiv w:val="1"/>
      <w:marLeft w:val="0"/>
      <w:marRight w:val="0"/>
      <w:marTop w:val="0"/>
      <w:marBottom w:val="0"/>
      <w:divBdr>
        <w:top w:val="none" w:sz="0" w:space="0" w:color="auto"/>
        <w:left w:val="none" w:sz="0" w:space="0" w:color="auto"/>
        <w:bottom w:val="none" w:sz="0" w:space="0" w:color="auto"/>
        <w:right w:val="none" w:sz="0" w:space="0" w:color="auto"/>
      </w:divBdr>
    </w:div>
    <w:div w:id="621309598">
      <w:bodyDiv w:val="1"/>
      <w:marLeft w:val="0"/>
      <w:marRight w:val="0"/>
      <w:marTop w:val="0"/>
      <w:marBottom w:val="0"/>
      <w:divBdr>
        <w:top w:val="none" w:sz="0" w:space="0" w:color="auto"/>
        <w:left w:val="none" w:sz="0" w:space="0" w:color="auto"/>
        <w:bottom w:val="none" w:sz="0" w:space="0" w:color="auto"/>
        <w:right w:val="none" w:sz="0" w:space="0" w:color="auto"/>
      </w:divBdr>
    </w:div>
    <w:div w:id="631863699">
      <w:bodyDiv w:val="1"/>
      <w:marLeft w:val="0"/>
      <w:marRight w:val="0"/>
      <w:marTop w:val="0"/>
      <w:marBottom w:val="0"/>
      <w:divBdr>
        <w:top w:val="none" w:sz="0" w:space="0" w:color="auto"/>
        <w:left w:val="none" w:sz="0" w:space="0" w:color="auto"/>
        <w:bottom w:val="none" w:sz="0" w:space="0" w:color="auto"/>
        <w:right w:val="none" w:sz="0" w:space="0" w:color="auto"/>
      </w:divBdr>
    </w:div>
    <w:div w:id="645746706">
      <w:bodyDiv w:val="1"/>
      <w:marLeft w:val="0"/>
      <w:marRight w:val="0"/>
      <w:marTop w:val="0"/>
      <w:marBottom w:val="0"/>
      <w:divBdr>
        <w:top w:val="none" w:sz="0" w:space="0" w:color="auto"/>
        <w:left w:val="none" w:sz="0" w:space="0" w:color="auto"/>
        <w:bottom w:val="none" w:sz="0" w:space="0" w:color="auto"/>
        <w:right w:val="none" w:sz="0" w:space="0" w:color="auto"/>
      </w:divBdr>
    </w:div>
    <w:div w:id="675612404">
      <w:bodyDiv w:val="1"/>
      <w:marLeft w:val="0"/>
      <w:marRight w:val="0"/>
      <w:marTop w:val="0"/>
      <w:marBottom w:val="0"/>
      <w:divBdr>
        <w:top w:val="none" w:sz="0" w:space="0" w:color="auto"/>
        <w:left w:val="none" w:sz="0" w:space="0" w:color="auto"/>
        <w:bottom w:val="none" w:sz="0" w:space="0" w:color="auto"/>
        <w:right w:val="none" w:sz="0" w:space="0" w:color="auto"/>
      </w:divBdr>
    </w:div>
    <w:div w:id="710231137">
      <w:bodyDiv w:val="1"/>
      <w:marLeft w:val="0"/>
      <w:marRight w:val="0"/>
      <w:marTop w:val="0"/>
      <w:marBottom w:val="0"/>
      <w:divBdr>
        <w:top w:val="none" w:sz="0" w:space="0" w:color="auto"/>
        <w:left w:val="none" w:sz="0" w:space="0" w:color="auto"/>
        <w:bottom w:val="none" w:sz="0" w:space="0" w:color="auto"/>
        <w:right w:val="none" w:sz="0" w:space="0" w:color="auto"/>
      </w:divBdr>
    </w:div>
    <w:div w:id="760299864">
      <w:bodyDiv w:val="1"/>
      <w:marLeft w:val="0"/>
      <w:marRight w:val="0"/>
      <w:marTop w:val="0"/>
      <w:marBottom w:val="0"/>
      <w:divBdr>
        <w:top w:val="none" w:sz="0" w:space="0" w:color="auto"/>
        <w:left w:val="none" w:sz="0" w:space="0" w:color="auto"/>
        <w:bottom w:val="none" w:sz="0" w:space="0" w:color="auto"/>
        <w:right w:val="none" w:sz="0" w:space="0" w:color="auto"/>
      </w:divBdr>
    </w:div>
    <w:div w:id="788473702">
      <w:bodyDiv w:val="1"/>
      <w:marLeft w:val="0"/>
      <w:marRight w:val="0"/>
      <w:marTop w:val="0"/>
      <w:marBottom w:val="0"/>
      <w:divBdr>
        <w:top w:val="none" w:sz="0" w:space="0" w:color="auto"/>
        <w:left w:val="none" w:sz="0" w:space="0" w:color="auto"/>
        <w:bottom w:val="none" w:sz="0" w:space="0" w:color="auto"/>
        <w:right w:val="none" w:sz="0" w:space="0" w:color="auto"/>
      </w:divBdr>
    </w:div>
    <w:div w:id="898051310">
      <w:bodyDiv w:val="1"/>
      <w:marLeft w:val="0"/>
      <w:marRight w:val="0"/>
      <w:marTop w:val="0"/>
      <w:marBottom w:val="0"/>
      <w:divBdr>
        <w:top w:val="none" w:sz="0" w:space="0" w:color="auto"/>
        <w:left w:val="none" w:sz="0" w:space="0" w:color="auto"/>
        <w:bottom w:val="none" w:sz="0" w:space="0" w:color="auto"/>
        <w:right w:val="none" w:sz="0" w:space="0" w:color="auto"/>
      </w:divBdr>
    </w:div>
    <w:div w:id="911113698">
      <w:bodyDiv w:val="1"/>
      <w:marLeft w:val="0"/>
      <w:marRight w:val="0"/>
      <w:marTop w:val="0"/>
      <w:marBottom w:val="0"/>
      <w:divBdr>
        <w:top w:val="none" w:sz="0" w:space="0" w:color="auto"/>
        <w:left w:val="none" w:sz="0" w:space="0" w:color="auto"/>
        <w:bottom w:val="none" w:sz="0" w:space="0" w:color="auto"/>
        <w:right w:val="none" w:sz="0" w:space="0" w:color="auto"/>
      </w:divBdr>
    </w:div>
    <w:div w:id="1010522259">
      <w:bodyDiv w:val="1"/>
      <w:marLeft w:val="0"/>
      <w:marRight w:val="0"/>
      <w:marTop w:val="0"/>
      <w:marBottom w:val="0"/>
      <w:divBdr>
        <w:top w:val="none" w:sz="0" w:space="0" w:color="auto"/>
        <w:left w:val="none" w:sz="0" w:space="0" w:color="auto"/>
        <w:bottom w:val="none" w:sz="0" w:space="0" w:color="auto"/>
        <w:right w:val="none" w:sz="0" w:space="0" w:color="auto"/>
      </w:divBdr>
    </w:div>
    <w:div w:id="1038630007">
      <w:bodyDiv w:val="1"/>
      <w:marLeft w:val="0"/>
      <w:marRight w:val="0"/>
      <w:marTop w:val="0"/>
      <w:marBottom w:val="0"/>
      <w:divBdr>
        <w:top w:val="none" w:sz="0" w:space="0" w:color="auto"/>
        <w:left w:val="none" w:sz="0" w:space="0" w:color="auto"/>
        <w:bottom w:val="none" w:sz="0" w:space="0" w:color="auto"/>
        <w:right w:val="none" w:sz="0" w:space="0" w:color="auto"/>
      </w:divBdr>
    </w:div>
    <w:div w:id="1062099887">
      <w:bodyDiv w:val="1"/>
      <w:marLeft w:val="0"/>
      <w:marRight w:val="0"/>
      <w:marTop w:val="0"/>
      <w:marBottom w:val="0"/>
      <w:divBdr>
        <w:top w:val="none" w:sz="0" w:space="0" w:color="auto"/>
        <w:left w:val="none" w:sz="0" w:space="0" w:color="auto"/>
        <w:bottom w:val="none" w:sz="0" w:space="0" w:color="auto"/>
        <w:right w:val="none" w:sz="0" w:space="0" w:color="auto"/>
      </w:divBdr>
    </w:div>
    <w:div w:id="1094281300">
      <w:bodyDiv w:val="1"/>
      <w:marLeft w:val="0"/>
      <w:marRight w:val="0"/>
      <w:marTop w:val="0"/>
      <w:marBottom w:val="0"/>
      <w:divBdr>
        <w:top w:val="none" w:sz="0" w:space="0" w:color="auto"/>
        <w:left w:val="none" w:sz="0" w:space="0" w:color="auto"/>
        <w:bottom w:val="none" w:sz="0" w:space="0" w:color="auto"/>
        <w:right w:val="none" w:sz="0" w:space="0" w:color="auto"/>
      </w:divBdr>
    </w:div>
    <w:div w:id="1130512960">
      <w:bodyDiv w:val="1"/>
      <w:marLeft w:val="0"/>
      <w:marRight w:val="0"/>
      <w:marTop w:val="0"/>
      <w:marBottom w:val="0"/>
      <w:divBdr>
        <w:top w:val="none" w:sz="0" w:space="0" w:color="auto"/>
        <w:left w:val="none" w:sz="0" w:space="0" w:color="auto"/>
        <w:bottom w:val="none" w:sz="0" w:space="0" w:color="auto"/>
        <w:right w:val="none" w:sz="0" w:space="0" w:color="auto"/>
      </w:divBdr>
    </w:div>
    <w:div w:id="1168250634">
      <w:bodyDiv w:val="1"/>
      <w:marLeft w:val="0"/>
      <w:marRight w:val="0"/>
      <w:marTop w:val="0"/>
      <w:marBottom w:val="0"/>
      <w:divBdr>
        <w:top w:val="none" w:sz="0" w:space="0" w:color="auto"/>
        <w:left w:val="none" w:sz="0" w:space="0" w:color="auto"/>
        <w:bottom w:val="none" w:sz="0" w:space="0" w:color="auto"/>
        <w:right w:val="none" w:sz="0" w:space="0" w:color="auto"/>
      </w:divBdr>
    </w:div>
    <w:div w:id="1177769201">
      <w:bodyDiv w:val="1"/>
      <w:marLeft w:val="0"/>
      <w:marRight w:val="0"/>
      <w:marTop w:val="0"/>
      <w:marBottom w:val="0"/>
      <w:divBdr>
        <w:top w:val="none" w:sz="0" w:space="0" w:color="auto"/>
        <w:left w:val="none" w:sz="0" w:space="0" w:color="auto"/>
        <w:bottom w:val="none" w:sz="0" w:space="0" w:color="auto"/>
        <w:right w:val="none" w:sz="0" w:space="0" w:color="auto"/>
      </w:divBdr>
    </w:div>
    <w:div w:id="1177816559">
      <w:bodyDiv w:val="1"/>
      <w:marLeft w:val="0"/>
      <w:marRight w:val="0"/>
      <w:marTop w:val="0"/>
      <w:marBottom w:val="0"/>
      <w:divBdr>
        <w:top w:val="none" w:sz="0" w:space="0" w:color="auto"/>
        <w:left w:val="none" w:sz="0" w:space="0" w:color="auto"/>
        <w:bottom w:val="none" w:sz="0" w:space="0" w:color="auto"/>
        <w:right w:val="none" w:sz="0" w:space="0" w:color="auto"/>
      </w:divBdr>
    </w:div>
    <w:div w:id="1183666295">
      <w:bodyDiv w:val="1"/>
      <w:marLeft w:val="0"/>
      <w:marRight w:val="0"/>
      <w:marTop w:val="0"/>
      <w:marBottom w:val="0"/>
      <w:divBdr>
        <w:top w:val="none" w:sz="0" w:space="0" w:color="auto"/>
        <w:left w:val="none" w:sz="0" w:space="0" w:color="auto"/>
        <w:bottom w:val="none" w:sz="0" w:space="0" w:color="auto"/>
        <w:right w:val="none" w:sz="0" w:space="0" w:color="auto"/>
      </w:divBdr>
    </w:div>
    <w:div w:id="1256014116">
      <w:bodyDiv w:val="1"/>
      <w:marLeft w:val="0"/>
      <w:marRight w:val="0"/>
      <w:marTop w:val="0"/>
      <w:marBottom w:val="0"/>
      <w:divBdr>
        <w:top w:val="none" w:sz="0" w:space="0" w:color="auto"/>
        <w:left w:val="none" w:sz="0" w:space="0" w:color="auto"/>
        <w:bottom w:val="none" w:sz="0" w:space="0" w:color="auto"/>
        <w:right w:val="none" w:sz="0" w:space="0" w:color="auto"/>
      </w:divBdr>
    </w:div>
    <w:div w:id="1259371527">
      <w:bodyDiv w:val="1"/>
      <w:marLeft w:val="0"/>
      <w:marRight w:val="0"/>
      <w:marTop w:val="0"/>
      <w:marBottom w:val="0"/>
      <w:divBdr>
        <w:top w:val="none" w:sz="0" w:space="0" w:color="auto"/>
        <w:left w:val="none" w:sz="0" w:space="0" w:color="auto"/>
        <w:bottom w:val="none" w:sz="0" w:space="0" w:color="auto"/>
        <w:right w:val="none" w:sz="0" w:space="0" w:color="auto"/>
      </w:divBdr>
    </w:div>
    <w:div w:id="1281916171">
      <w:bodyDiv w:val="1"/>
      <w:marLeft w:val="0"/>
      <w:marRight w:val="0"/>
      <w:marTop w:val="0"/>
      <w:marBottom w:val="0"/>
      <w:divBdr>
        <w:top w:val="none" w:sz="0" w:space="0" w:color="auto"/>
        <w:left w:val="none" w:sz="0" w:space="0" w:color="auto"/>
        <w:bottom w:val="none" w:sz="0" w:space="0" w:color="auto"/>
        <w:right w:val="none" w:sz="0" w:space="0" w:color="auto"/>
      </w:divBdr>
    </w:div>
    <w:div w:id="1346054847">
      <w:bodyDiv w:val="1"/>
      <w:marLeft w:val="0"/>
      <w:marRight w:val="0"/>
      <w:marTop w:val="0"/>
      <w:marBottom w:val="0"/>
      <w:divBdr>
        <w:top w:val="none" w:sz="0" w:space="0" w:color="auto"/>
        <w:left w:val="none" w:sz="0" w:space="0" w:color="auto"/>
        <w:bottom w:val="none" w:sz="0" w:space="0" w:color="auto"/>
        <w:right w:val="none" w:sz="0" w:space="0" w:color="auto"/>
      </w:divBdr>
    </w:div>
    <w:div w:id="1346588580">
      <w:bodyDiv w:val="1"/>
      <w:marLeft w:val="0"/>
      <w:marRight w:val="0"/>
      <w:marTop w:val="0"/>
      <w:marBottom w:val="0"/>
      <w:divBdr>
        <w:top w:val="none" w:sz="0" w:space="0" w:color="auto"/>
        <w:left w:val="none" w:sz="0" w:space="0" w:color="auto"/>
        <w:bottom w:val="none" w:sz="0" w:space="0" w:color="auto"/>
        <w:right w:val="none" w:sz="0" w:space="0" w:color="auto"/>
      </w:divBdr>
    </w:div>
    <w:div w:id="1386687166">
      <w:bodyDiv w:val="1"/>
      <w:marLeft w:val="0"/>
      <w:marRight w:val="0"/>
      <w:marTop w:val="0"/>
      <w:marBottom w:val="0"/>
      <w:divBdr>
        <w:top w:val="none" w:sz="0" w:space="0" w:color="auto"/>
        <w:left w:val="none" w:sz="0" w:space="0" w:color="auto"/>
        <w:bottom w:val="none" w:sz="0" w:space="0" w:color="auto"/>
        <w:right w:val="none" w:sz="0" w:space="0" w:color="auto"/>
      </w:divBdr>
    </w:div>
    <w:div w:id="1428770473">
      <w:bodyDiv w:val="1"/>
      <w:marLeft w:val="0"/>
      <w:marRight w:val="0"/>
      <w:marTop w:val="0"/>
      <w:marBottom w:val="0"/>
      <w:divBdr>
        <w:top w:val="none" w:sz="0" w:space="0" w:color="auto"/>
        <w:left w:val="none" w:sz="0" w:space="0" w:color="auto"/>
        <w:bottom w:val="none" w:sz="0" w:space="0" w:color="auto"/>
        <w:right w:val="none" w:sz="0" w:space="0" w:color="auto"/>
      </w:divBdr>
    </w:div>
    <w:div w:id="1441073486">
      <w:bodyDiv w:val="1"/>
      <w:marLeft w:val="0"/>
      <w:marRight w:val="0"/>
      <w:marTop w:val="0"/>
      <w:marBottom w:val="0"/>
      <w:divBdr>
        <w:top w:val="none" w:sz="0" w:space="0" w:color="auto"/>
        <w:left w:val="none" w:sz="0" w:space="0" w:color="auto"/>
        <w:bottom w:val="none" w:sz="0" w:space="0" w:color="auto"/>
        <w:right w:val="none" w:sz="0" w:space="0" w:color="auto"/>
      </w:divBdr>
    </w:div>
    <w:div w:id="1446580554">
      <w:bodyDiv w:val="1"/>
      <w:marLeft w:val="0"/>
      <w:marRight w:val="0"/>
      <w:marTop w:val="0"/>
      <w:marBottom w:val="0"/>
      <w:divBdr>
        <w:top w:val="none" w:sz="0" w:space="0" w:color="auto"/>
        <w:left w:val="none" w:sz="0" w:space="0" w:color="auto"/>
        <w:bottom w:val="none" w:sz="0" w:space="0" w:color="auto"/>
        <w:right w:val="none" w:sz="0" w:space="0" w:color="auto"/>
      </w:divBdr>
    </w:div>
    <w:div w:id="1489056153">
      <w:bodyDiv w:val="1"/>
      <w:marLeft w:val="0"/>
      <w:marRight w:val="0"/>
      <w:marTop w:val="0"/>
      <w:marBottom w:val="0"/>
      <w:divBdr>
        <w:top w:val="none" w:sz="0" w:space="0" w:color="auto"/>
        <w:left w:val="none" w:sz="0" w:space="0" w:color="auto"/>
        <w:bottom w:val="none" w:sz="0" w:space="0" w:color="auto"/>
        <w:right w:val="none" w:sz="0" w:space="0" w:color="auto"/>
      </w:divBdr>
    </w:div>
    <w:div w:id="1544563734">
      <w:bodyDiv w:val="1"/>
      <w:marLeft w:val="0"/>
      <w:marRight w:val="0"/>
      <w:marTop w:val="0"/>
      <w:marBottom w:val="0"/>
      <w:divBdr>
        <w:top w:val="none" w:sz="0" w:space="0" w:color="auto"/>
        <w:left w:val="none" w:sz="0" w:space="0" w:color="auto"/>
        <w:bottom w:val="none" w:sz="0" w:space="0" w:color="auto"/>
        <w:right w:val="none" w:sz="0" w:space="0" w:color="auto"/>
      </w:divBdr>
    </w:div>
    <w:div w:id="1623920998">
      <w:bodyDiv w:val="1"/>
      <w:marLeft w:val="0"/>
      <w:marRight w:val="0"/>
      <w:marTop w:val="0"/>
      <w:marBottom w:val="0"/>
      <w:divBdr>
        <w:top w:val="none" w:sz="0" w:space="0" w:color="auto"/>
        <w:left w:val="none" w:sz="0" w:space="0" w:color="auto"/>
        <w:bottom w:val="none" w:sz="0" w:space="0" w:color="auto"/>
        <w:right w:val="none" w:sz="0" w:space="0" w:color="auto"/>
      </w:divBdr>
    </w:div>
    <w:div w:id="1629817009">
      <w:bodyDiv w:val="1"/>
      <w:marLeft w:val="0"/>
      <w:marRight w:val="0"/>
      <w:marTop w:val="0"/>
      <w:marBottom w:val="0"/>
      <w:divBdr>
        <w:top w:val="none" w:sz="0" w:space="0" w:color="auto"/>
        <w:left w:val="none" w:sz="0" w:space="0" w:color="auto"/>
        <w:bottom w:val="none" w:sz="0" w:space="0" w:color="auto"/>
        <w:right w:val="none" w:sz="0" w:space="0" w:color="auto"/>
      </w:divBdr>
    </w:div>
    <w:div w:id="1631784810">
      <w:bodyDiv w:val="1"/>
      <w:marLeft w:val="0"/>
      <w:marRight w:val="0"/>
      <w:marTop w:val="0"/>
      <w:marBottom w:val="0"/>
      <w:divBdr>
        <w:top w:val="none" w:sz="0" w:space="0" w:color="auto"/>
        <w:left w:val="none" w:sz="0" w:space="0" w:color="auto"/>
        <w:bottom w:val="none" w:sz="0" w:space="0" w:color="auto"/>
        <w:right w:val="none" w:sz="0" w:space="0" w:color="auto"/>
      </w:divBdr>
    </w:div>
    <w:div w:id="1647392096">
      <w:bodyDiv w:val="1"/>
      <w:marLeft w:val="0"/>
      <w:marRight w:val="0"/>
      <w:marTop w:val="0"/>
      <w:marBottom w:val="0"/>
      <w:divBdr>
        <w:top w:val="none" w:sz="0" w:space="0" w:color="auto"/>
        <w:left w:val="none" w:sz="0" w:space="0" w:color="auto"/>
        <w:bottom w:val="none" w:sz="0" w:space="0" w:color="auto"/>
        <w:right w:val="none" w:sz="0" w:space="0" w:color="auto"/>
      </w:divBdr>
    </w:div>
    <w:div w:id="1659724765">
      <w:bodyDiv w:val="1"/>
      <w:marLeft w:val="0"/>
      <w:marRight w:val="0"/>
      <w:marTop w:val="0"/>
      <w:marBottom w:val="0"/>
      <w:divBdr>
        <w:top w:val="none" w:sz="0" w:space="0" w:color="auto"/>
        <w:left w:val="none" w:sz="0" w:space="0" w:color="auto"/>
        <w:bottom w:val="none" w:sz="0" w:space="0" w:color="auto"/>
        <w:right w:val="none" w:sz="0" w:space="0" w:color="auto"/>
      </w:divBdr>
    </w:div>
    <w:div w:id="1713724702">
      <w:bodyDiv w:val="1"/>
      <w:marLeft w:val="0"/>
      <w:marRight w:val="0"/>
      <w:marTop w:val="0"/>
      <w:marBottom w:val="0"/>
      <w:divBdr>
        <w:top w:val="none" w:sz="0" w:space="0" w:color="auto"/>
        <w:left w:val="none" w:sz="0" w:space="0" w:color="auto"/>
        <w:bottom w:val="none" w:sz="0" w:space="0" w:color="auto"/>
        <w:right w:val="none" w:sz="0" w:space="0" w:color="auto"/>
      </w:divBdr>
    </w:div>
    <w:div w:id="1713841818">
      <w:bodyDiv w:val="1"/>
      <w:marLeft w:val="0"/>
      <w:marRight w:val="0"/>
      <w:marTop w:val="0"/>
      <w:marBottom w:val="0"/>
      <w:divBdr>
        <w:top w:val="none" w:sz="0" w:space="0" w:color="auto"/>
        <w:left w:val="none" w:sz="0" w:space="0" w:color="auto"/>
        <w:bottom w:val="none" w:sz="0" w:space="0" w:color="auto"/>
        <w:right w:val="none" w:sz="0" w:space="0" w:color="auto"/>
      </w:divBdr>
    </w:div>
    <w:div w:id="1813058283">
      <w:bodyDiv w:val="1"/>
      <w:marLeft w:val="0"/>
      <w:marRight w:val="0"/>
      <w:marTop w:val="0"/>
      <w:marBottom w:val="0"/>
      <w:divBdr>
        <w:top w:val="none" w:sz="0" w:space="0" w:color="auto"/>
        <w:left w:val="none" w:sz="0" w:space="0" w:color="auto"/>
        <w:bottom w:val="none" w:sz="0" w:space="0" w:color="auto"/>
        <w:right w:val="none" w:sz="0" w:space="0" w:color="auto"/>
      </w:divBdr>
    </w:div>
    <w:div w:id="1813790032">
      <w:bodyDiv w:val="1"/>
      <w:marLeft w:val="0"/>
      <w:marRight w:val="0"/>
      <w:marTop w:val="0"/>
      <w:marBottom w:val="0"/>
      <w:divBdr>
        <w:top w:val="none" w:sz="0" w:space="0" w:color="auto"/>
        <w:left w:val="none" w:sz="0" w:space="0" w:color="auto"/>
        <w:bottom w:val="none" w:sz="0" w:space="0" w:color="auto"/>
        <w:right w:val="none" w:sz="0" w:space="0" w:color="auto"/>
      </w:divBdr>
    </w:div>
    <w:div w:id="1830361908">
      <w:bodyDiv w:val="1"/>
      <w:marLeft w:val="0"/>
      <w:marRight w:val="0"/>
      <w:marTop w:val="0"/>
      <w:marBottom w:val="0"/>
      <w:divBdr>
        <w:top w:val="none" w:sz="0" w:space="0" w:color="auto"/>
        <w:left w:val="none" w:sz="0" w:space="0" w:color="auto"/>
        <w:bottom w:val="none" w:sz="0" w:space="0" w:color="auto"/>
        <w:right w:val="none" w:sz="0" w:space="0" w:color="auto"/>
      </w:divBdr>
      <w:divsChild>
        <w:div w:id="1505046843">
          <w:blockQuote w:val="1"/>
          <w:marLeft w:val="0"/>
          <w:marRight w:val="0"/>
          <w:marTop w:val="0"/>
          <w:marBottom w:val="300"/>
          <w:divBdr>
            <w:top w:val="none" w:sz="0" w:space="0" w:color="auto"/>
            <w:left w:val="single" w:sz="36" w:space="12" w:color="C7CDD1"/>
            <w:bottom w:val="none" w:sz="0" w:space="0" w:color="auto"/>
            <w:right w:val="none" w:sz="0" w:space="0" w:color="auto"/>
          </w:divBdr>
        </w:div>
      </w:divsChild>
    </w:div>
    <w:div w:id="1840147304">
      <w:bodyDiv w:val="1"/>
      <w:marLeft w:val="0"/>
      <w:marRight w:val="0"/>
      <w:marTop w:val="0"/>
      <w:marBottom w:val="0"/>
      <w:divBdr>
        <w:top w:val="none" w:sz="0" w:space="0" w:color="auto"/>
        <w:left w:val="none" w:sz="0" w:space="0" w:color="auto"/>
        <w:bottom w:val="none" w:sz="0" w:space="0" w:color="auto"/>
        <w:right w:val="none" w:sz="0" w:space="0" w:color="auto"/>
      </w:divBdr>
    </w:div>
    <w:div w:id="1840845957">
      <w:bodyDiv w:val="1"/>
      <w:marLeft w:val="0"/>
      <w:marRight w:val="0"/>
      <w:marTop w:val="0"/>
      <w:marBottom w:val="0"/>
      <w:divBdr>
        <w:top w:val="none" w:sz="0" w:space="0" w:color="auto"/>
        <w:left w:val="none" w:sz="0" w:space="0" w:color="auto"/>
        <w:bottom w:val="none" w:sz="0" w:space="0" w:color="auto"/>
        <w:right w:val="none" w:sz="0" w:space="0" w:color="auto"/>
      </w:divBdr>
    </w:div>
    <w:div w:id="1942255769">
      <w:bodyDiv w:val="1"/>
      <w:marLeft w:val="0"/>
      <w:marRight w:val="0"/>
      <w:marTop w:val="0"/>
      <w:marBottom w:val="0"/>
      <w:divBdr>
        <w:top w:val="none" w:sz="0" w:space="0" w:color="auto"/>
        <w:left w:val="none" w:sz="0" w:space="0" w:color="auto"/>
        <w:bottom w:val="none" w:sz="0" w:space="0" w:color="auto"/>
        <w:right w:val="none" w:sz="0" w:space="0" w:color="auto"/>
      </w:divBdr>
    </w:div>
    <w:div w:id="1964847468">
      <w:bodyDiv w:val="1"/>
      <w:marLeft w:val="0"/>
      <w:marRight w:val="0"/>
      <w:marTop w:val="0"/>
      <w:marBottom w:val="0"/>
      <w:divBdr>
        <w:top w:val="none" w:sz="0" w:space="0" w:color="auto"/>
        <w:left w:val="none" w:sz="0" w:space="0" w:color="auto"/>
        <w:bottom w:val="none" w:sz="0" w:space="0" w:color="auto"/>
        <w:right w:val="none" w:sz="0" w:space="0" w:color="auto"/>
      </w:divBdr>
    </w:div>
    <w:div w:id="1994915953">
      <w:bodyDiv w:val="1"/>
      <w:marLeft w:val="0"/>
      <w:marRight w:val="0"/>
      <w:marTop w:val="0"/>
      <w:marBottom w:val="0"/>
      <w:divBdr>
        <w:top w:val="none" w:sz="0" w:space="0" w:color="auto"/>
        <w:left w:val="none" w:sz="0" w:space="0" w:color="auto"/>
        <w:bottom w:val="none" w:sz="0" w:space="0" w:color="auto"/>
        <w:right w:val="none" w:sz="0" w:space="0" w:color="auto"/>
      </w:divBdr>
    </w:div>
    <w:div w:id="1998803303">
      <w:bodyDiv w:val="1"/>
      <w:marLeft w:val="0"/>
      <w:marRight w:val="0"/>
      <w:marTop w:val="0"/>
      <w:marBottom w:val="0"/>
      <w:divBdr>
        <w:top w:val="none" w:sz="0" w:space="0" w:color="auto"/>
        <w:left w:val="none" w:sz="0" w:space="0" w:color="auto"/>
        <w:bottom w:val="none" w:sz="0" w:space="0" w:color="auto"/>
        <w:right w:val="none" w:sz="0" w:space="0" w:color="auto"/>
      </w:divBdr>
    </w:div>
    <w:div w:id="210037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th%20Lo\AppData\Local\Microsoft\Office\16.0\DTS\zh-CN%7b939D03B5-416B-4231-BB1E-43B267F3A080%7d\%7b78BEA4BB-43DE-4F4D-9C0A-D4378BCB97D1%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{78BEA4BB-43DE-4F4D-9C0A-D4378BCB97D1}tf02786999_win32.dotx</Template>
  <TotalTime>0</TotalTime>
  <Pages>12</Pages>
  <Words>1294</Words>
  <Characters>7378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2023-07-24T05:22:00Z</dcterms:created>
  <dcterms:modified xsi:type="dcterms:W3CDTF">2023-07-24T15:05:00Z</dcterms:modified>
</cp:coreProperties>
</file>